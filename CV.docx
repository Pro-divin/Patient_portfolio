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>
    <v:background id="_x0000_s1025" o:targetscreensize="1024,768">
      <v:fill r:id="rId3" o:title="" color2="black" type="frame"/>
    </v:background>
  </w:background>
  <w:body>
    <w:tbl>
      <w:tblPr>
        <w:tblW w:w="10980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3635"/>
        <w:gridCol w:w="720"/>
        <w:gridCol w:w="6625"/>
      </w:tblGrid>
      <w:tr w:rsidR="00BB42AA" w:rsidRPr="00BB42AA" w14:paraId="5BDA9E5D" w14:textId="77777777" w:rsidTr="00252DC5">
        <w:trPr>
          <w:trHeight w:val="16597"/>
        </w:trPr>
        <w:tc>
          <w:tcPr>
            <w:tcW w:w="3635" w:type="dxa"/>
          </w:tcPr>
          <w:p w14:paraId="22C8C4EC" w14:textId="722A0449" w:rsidR="00CC305C" w:rsidRPr="00BB42AA" w:rsidRDefault="006A437F" w:rsidP="0084043A">
            <w:pPr>
              <w:pStyle w:val="Zawartotabeli"/>
              <w:spacing w:before="737" w:after="283"/>
              <w:rPr>
                <w:rFonts w:ascii="Lato" w:hAnsi="Lato" w:cs="Arial"/>
                <w:b/>
                <w:bCs/>
                <w:sz w:val="28"/>
                <w:szCs w:val="22"/>
              </w:rPr>
            </w:pPr>
            <w:bookmarkStart w:id="0" w:name="_Hlk128431826"/>
            <w:r w:rsidRPr="00BB42AA">
              <w:rPr>
                <w:rFonts w:ascii="Lato" w:hAnsi="Lato" w:cs="Arial"/>
                <w:b/>
                <w:bCs/>
                <w:sz w:val="28"/>
                <w:szCs w:val="22"/>
              </w:rPr>
              <w:t>MINDJE KAYUMBA PATIENT</w:t>
            </w:r>
            <w:r w:rsidR="00FF59A9" w:rsidRPr="00BB42AA">
              <w:rPr>
                <w:rFonts w:ascii="Lato" w:hAnsi="Lato" w:cs="Arial"/>
                <w:b/>
                <w:bCs/>
                <w:sz w:val="28"/>
                <w:szCs w:val="22"/>
              </w:rPr>
              <w:t>, PhD</w:t>
            </w:r>
          </w:p>
          <w:p w14:paraId="0B375D0A" w14:textId="77777777" w:rsidR="00BD5AB8" w:rsidRPr="00BB42AA" w:rsidRDefault="009E6AD4" w:rsidP="004873F7">
            <w:pPr>
              <w:pStyle w:val="Zawartotabeli"/>
              <w:spacing w:before="283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 xml:space="preserve">CONTACT </w:t>
            </w:r>
          </w:p>
          <w:p w14:paraId="65F91129" w14:textId="77777777" w:rsidR="00BD5AB8" w:rsidRPr="00BB42AA" w:rsidRDefault="00BD5AB8" w:rsidP="004873F7">
            <w:pPr>
              <w:pStyle w:val="Liniapozioma"/>
              <w:spacing w:after="227"/>
              <w:rPr>
                <w:rFonts w:ascii="Lato" w:hAnsi="Lato" w:cs="Arial"/>
                <w:sz w:val="22"/>
                <w:szCs w:val="22"/>
              </w:rPr>
            </w:pPr>
          </w:p>
          <w:p w14:paraId="1F144B81" w14:textId="77777777" w:rsidR="00BD5AB8" w:rsidRPr="00BB42AA" w:rsidRDefault="009E6AD4" w:rsidP="004873F7">
            <w:pPr>
              <w:pStyle w:val="Zawartotabeli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Address:</w:t>
            </w:r>
          </w:p>
          <w:p w14:paraId="68A16622" w14:textId="77777777" w:rsidR="00BD5AB8" w:rsidRPr="00BB42AA" w:rsidRDefault="00276EF0" w:rsidP="005F0BBF">
            <w:pPr>
              <w:pStyle w:val="Zawartotabeli"/>
              <w:spacing w:line="276" w:lineRule="auto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sz w:val="22"/>
                <w:szCs w:val="22"/>
              </w:rPr>
              <w:t>Kigali-Rwanda</w:t>
            </w:r>
          </w:p>
          <w:p w14:paraId="12D81121" w14:textId="77777777" w:rsidR="00BD5AB8" w:rsidRPr="00BB42AA" w:rsidRDefault="00276EF0" w:rsidP="005F0BBF">
            <w:pPr>
              <w:pStyle w:val="Zawartotabeli"/>
              <w:spacing w:line="276" w:lineRule="auto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sz w:val="22"/>
                <w:szCs w:val="22"/>
              </w:rPr>
              <w:t>Kigarama-Kicukiro, KRG 0091</w:t>
            </w:r>
          </w:p>
          <w:p w14:paraId="0615CC40" w14:textId="77777777" w:rsidR="00276EF0" w:rsidRPr="00BB42AA" w:rsidRDefault="00276EF0" w:rsidP="005F0BBF">
            <w:pPr>
              <w:pStyle w:val="Zawartotabeli"/>
              <w:spacing w:line="276" w:lineRule="auto"/>
              <w:rPr>
                <w:rStyle w:val="fontstyle01"/>
                <w:rFonts w:ascii="Lato" w:hAnsi="Lato" w:cs="Arial"/>
                <w:color w:val="auto"/>
                <w:sz w:val="22"/>
                <w:szCs w:val="22"/>
              </w:rPr>
            </w:pPr>
            <w:r w:rsidRPr="00BB42AA">
              <w:rPr>
                <w:rStyle w:val="fontstyle01"/>
                <w:rFonts w:ascii="Lato" w:hAnsi="Lato" w:cs="Arial"/>
                <w:color w:val="auto"/>
                <w:sz w:val="22"/>
                <w:szCs w:val="22"/>
              </w:rPr>
              <w:t>Date and Place of birth: 05</w:t>
            </w:r>
            <w:r w:rsidRPr="00BB42AA">
              <w:rPr>
                <w:rStyle w:val="fontstyle01"/>
                <w:rFonts w:ascii="Lato" w:hAnsi="Lato" w:cs="Arial"/>
                <w:color w:val="auto"/>
                <w:sz w:val="22"/>
                <w:szCs w:val="22"/>
                <w:vertAlign w:val="superscript"/>
              </w:rPr>
              <w:t>th</w:t>
            </w:r>
            <w:r w:rsidRPr="00BB42AA">
              <w:rPr>
                <w:rStyle w:val="fontstyle01"/>
                <w:rFonts w:ascii="Lato" w:hAnsi="Lato" w:cs="Arial"/>
                <w:color w:val="auto"/>
                <w:sz w:val="22"/>
                <w:szCs w:val="22"/>
              </w:rPr>
              <w:t xml:space="preserve"> January 1997-RWANDA/Kigali</w:t>
            </w:r>
          </w:p>
          <w:p w14:paraId="0D495BA4" w14:textId="77777777" w:rsidR="001F1C89" w:rsidRPr="00BB42AA" w:rsidRDefault="001F1C89" w:rsidP="005F0BBF">
            <w:pPr>
              <w:pStyle w:val="Zawartotabeli"/>
              <w:spacing w:line="276" w:lineRule="auto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Style w:val="fontstyle01"/>
                <w:rFonts w:ascii="Lato" w:hAnsi="Lato" w:cs="Arial"/>
                <w:color w:val="auto"/>
                <w:sz w:val="22"/>
                <w:szCs w:val="22"/>
              </w:rPr>
              <w:t>Nationality: Rwandese</w:t>
            </w:r>
          </w:p>
          <w:p w14:paraId="524D5262" w14:textId="77777777" w:rsidR="00276EF0" w:rsidRPr="00BB42AA" w:rsidRDefault="00276EF0" w:rsidP="004873F7">
            <w:pPr>
              <w:spacing w:line="360" w:lineRule="auto"/>
              <w:rPr>
                <w:rFonts w:ascii="Lato" w:hAnsi="Lato" w:cs="Arial"/>
                <w:b/>
                <w:bCs/>
                <w:sz w:val="22"/>
                <w:szCs w:val="22"/>
              </w:rPr>
            </w:pPr>
          </w:p>
          <w:p w14:paraId="7B5E4F17" w14:textId="30CCB41E" w:rsidR="00BD5AB8" w:rsidRPr="00BB42AA" w:rsidRDefault="00045A72" w:rsidP="004873F7">
            <w:pPr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Phone:</w:t>
            </w:r>
          </w:p>
          <w:p w14:paraId="6C0D2F39" w14:textId="750A81F2" w:rsidR="00BD5AB8" w:rsidRPr="00BB42AA" w:rsidRDefault="001A3037" w:rsidP="004873F7">
            <w:pPr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eastAsia="Verdana" w:hAnsi="Lato" w:cs="Arial"/>
                <w:sz w:val="22"/>
                <w:szCs w:val="22"/>
              </w:rPr>
              <w:t>+</w:t>
            </w:r>
            <w:r w:rsidR="00716E29" w:rsidRPr="00BB42AA">
              <w:rPr>
                <w:rFonts w:ascii="Lato" w:eastAsia="Verdana" w:hAnsi="Lato" w:cs="Arial"/>
                <w:sz w:val="22"/>
                <w:szCs w:val="22"/>
              </w:rPr>
              <w:t>250783369815</w:t>
            </w:r>
          </w:p>
          <w:p w14:paraId="50D97FF0" w14:textId="77777777" w:rsidR="00BD5AB8" w:rsidRPr="00BB42AA" w:rsidRDefault="00BD5AB8" w:rsidP="004873F7">
            <w:pPr>
              <w:pStyle w:val="Zawartotabeli"/>
              <w:rPr>
                <w:rFonts w:ascii="Lato" w:hAnsi="Lato" w:cs="Arial"/>
                <w:sz w:val="22"/>
                <w:szCs w:val="22"/>
              </w:rPr>
            </w:pPr>
          </w:p>
          <w:p w14:paraId="0A1AF96D" w14:textId="3D8B99B7" w:rsidR="00BD5AB8" w:rsidRPr="00BB42AA" w:rsidRDefault="00045A72" w:rsidP="00D865E3">
            <w:pPr>
              <w:pStyle w:val="Zawartotabeli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Email:</w:t>
            </w:r>
            <w:r w:rsidR="00D865E3" w:rsidRPr="00BB42AA">
              <w:rPr>
                <w:rFonts w:ascii="Lato" w:hAnsi="Lato" w:cs="Arial"/>
                <w:b/>
                <w:bCs/>
                <w:sz w:val="22"/>
                <w:szCs w:val="22"/>
              </w:rPr>
              <w:t xml:space="preserve"> </w:t>
            </w:r>
            <w:r w:rsidR="001A3037" w:rsidRPr="00BB42AA">
              <w:rPr>
                <w:rFonts w:ascii="Lato" w:hAnsi="Lato" w:cs="Arial"/>
                <w:sz w:val="22"/>
                <w:szCs w:val="22"/>
              </w:rPr>
              <w:t>patientestime001@gmail.com</w:t>
            </w:r>
          </w:p>
          <w:p w14:paraId="47DF71EF" w14:textId="5E62FE5D" w:rsidR="00BD5AB8" w:rsidRPr="00BB42AA" w:rsidRDefault="005F0BBF" w:rsidP="004873F7">
            <w:pPr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Twitter:</w:t>
            </w:r>
            <w:r w:rsidR="00D865E3" w:rsidRPr="00BB42AA">
              <w:rPr>
                <w:rFonts w:ascii="Lato" w:hAnsi="Lato" w:cs="Arial"/>
                <w:sz w:val="22"/>
                <w:szCs w:val="22"/>
              </w:rPr>
              <w:t xml:space="preserve"> @MindjePatient</w:t>
            </w:r>
          </w:p>
          <w:p w14:paraId="2B02DCBE" w14:textId="77777777" w:rsidR="00D865E3" w:rsidRPr="00BB42AA" w:rsidRDefault="00D865E3" w:rsidP="004873F7">
            <w:pPr>
              <w:rPr>
                <w:rFonts w:ascii="Lato" w:hAnsi="Lato" w:cs="Arial"/>
                <w:sz w:val="22"/>
                <w:szCs w:val="22"/>
              </w:rPr>
            </w:pPr>
          </w:p>
          <w:p w14:paraId="6222C586" w14:textId="77777777" w:rsidR="00BD5AB8" w:rsidRPr="00BB42AA" w:rsidRDefault="00BD5AB8" w:rsidP="004873F7">
            <w:pPr>
              <w:rPr>
                <w:rFonts w:ascii="Lato" w:hAnsi="Lato" w:cs="Arial"/>
                <w:sz w:val="22"/>
                <w:szCs w:val="22"/>
              </w:rPr>
            </w:pPr>
          </w:p>
          <w:p w14:paraId="6B008E81" w14:textId="77777777" w:rsidR="00BD5AB8" w:rsidRPr="00BB42AA" w:rsidRDefault="00BD5AB8" w:rsidP="004873F7">
            <w:pPr>
              <w:jc w:val="center"/>
              <w:rPr>
                <w:rFonts w:ascii="Lato" w:hAnsi="Lato" w:cs="Arial"/>
                <w:b/>
                <w:bCs/>
                <w:sz w:val="22"/>
                <w:szCs w:val="22"/>
              </w:rPr>
            </w:pPr>
          </w:p>
          <w:p w14:paraId="13ED3719" w14:textId="77777777" w:rsidR="00BD5AB8" w:rsidRPr="00BB42AA" w:rsidRDefault="00BD5AB8" w:rsidP="004873F7">
            <w:pPr>
              <w:pStyle w:val="BodyText"/>
              <w:rPr>
                <w:rFonts w:ascii="Lato" w:hAnsi="Lato" w:cs="Arial"/>
                <w:sz w:val="22"/>
                <w:szCs w:val="22"/>
              </w:rPr>
            </w:pPr>
          </w:p>
        </w:tc>
        <w:tc>
          <w:tcPr>
            <w:tcW w:w="720" w:type="dxa"/>
          </w:tcPr>
          <w:p w14:paraId="0E67694A" w14:textId="77777777" w:rsidR="00BD5AB8" w:rsidRPr="00BB42AA" w:rsidRDefault="00BD5AB8" w:rsidP="004873F7">
            <w:pPr>
              <w:pStyle w:val="Zawartotabeli"/>
              <w:snapToGrid w:val="0"/>
              <w:rPr>
                <w:rFonts w:ascii="Lato" w:hAnsi="Lato" w:cs="Arial"/>
                <w:sz w:val="22"/>
                <w:szCs w:val="22"/>
              </w:rPr>
            </w:pPr>
          </w:p>
        </w:tc>
        <w:tc>
          <w:tcPr>
            <w:tcW w:w="6625" w:type="dxa"/>
          </w:tcPr>
          <w:p w14:paraId="303EFFFE" w14:textId="024F3B33" w:rsidR="00BD5AB8" w:rsidRPr="00BB42AA" w:rsidRDefault="00FF59A9" w:rsidP="004873F7">
            <w:pPr>
              <w:pStyle w:val="Zawartotabeli"/>
              <w:spacing w:before="737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PROFESSIONAL SUMMARY</w:t>
            </w:r>
          </w:p>
          <w:p w14:paraId="7BEF9161" w14:textId="77777777" w:rsidR="00BD5AB8" w:rsidRPr="00BB42AA" w:rsidRDefault="00BD5AB8" w:rsidP="0018515F">
            <w:pPr>
              <w:pStyle w:val="Liniapozioma"/>
              <w:spacing w:after="0"/>
              <w:rPr>
                <w:rFonts w:ascii="Lato" w:hAnsi="Lato" w:cs="Arial"/>
                <w:sz w:val="22"/>
                <w:szCs w:val="22"/>
              </w:rPr>
            </w:pPr>
          </w:p>
          <w:p w14:paraId="2AF66400" w14:textId="6E4BD4A8" w:rsidR="00904534" w:rsidRPr="00BB42AA" w:rsidRDefault="005531B9" w:rsidP="0018515F">
            <w:pPr>
              <w:spacing w:line="276" w:lineRule="auto"/>
              <w:jc w:val="both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sz w:val="22"/>
                <w:szCs w:val="22"/>
              </w:rPr>
              <w:t>A dynamic, result-oriented, and highly productive PhD graduate in Physical Geography with expertise in GIS, spatial analysis, and land-change sustainability. Possessing advanced research and analytical skills, I am a fast learner and an open-minded team player passionate about applying innovative, data-driven approaches to address complex environmental and sustainability challenges</w:t>
            </w:r>
            <w:r w:rsidRPr="00BB42AA">
              <w:rPr>
                <w:rFonts w:ascii="Lato" w:hAnsi="Lato" w:cs="Arial"/>
                <w:sz w:val="22"/>
                <w:szCs w:val="22"/>
              </w:rPr>
              <w:t>.</w:t>
            </w:r>
            <w:r w:rsidR="00276EF0" w:rsidRPr="00BB42AA">
              <w:rPr>
                <w:rFonts w:ascii="Lato" w:hAnsi="Lato" w:cs="Arial"/>
                <w:sz w:val="22"/>
                <w:szCs w:val="22"/>
              </w:rPr>
              <w:t xml:space="preserve"> </w:t>
            </w:r>
          </w:p>
          <w:p w14:paraId="474005D3" w14:textId="4CB64C32" w:rsidR="00FF59A9" w:rsidRPr="00BB42AA" w:rsidRDefault="00FF59A9" w:rsidP="0018515F">
            <w:pPr>
              <w:spacing w:line="276" w:lineRule="auto"/>
              <w:jc w:val="both"/>
              <w:rPr>
                <w:rFonts w:ascii="Lato" w:hAnsi="Lato" w:cs="Arial"/>
                <w:sz w:val="22"/>
                <w:szCs w:val="22"/>
              </w:rPr>
            </w:pPr>
          </w:p>
          <w:p w14:paraId="7B45E177" w14:textId="3A19658C" w:rsidR="00FF59A9" w:rsidRPr="00BB42AA" w:rsidRDefault="00FF59A9" w:rsidP="0018515F">
            <w:pPr>
              <w:spacing w:line="276" w:lineRule="auto"/>
              <w:jc w:val="both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Interests: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 </w:t>
            </w:r>
            <w:r w:rsidR="00090407" w:rsidRPr="00BB42AA">
              <w:rPr>
                <w:rFonts w:ascii="Lato" w:hAnsi="Lato" w:cs="Arial"/>
                <w:sz w:val="22"/>
                <w:szCs w:val="22"/>
              </w:rPr>
              <w:t>Geospatial Analysis for Sustainable Development | Climate–Land Interactions | Environmental Risk and Vulnerability Assessment | Sustainable Land Management | Spatial Decision Support Systems | Earth Observation for Policy and Planning</w:t>
            </w:r>
          </w:p>
          <w:p w14:paraId="3BF4BC37" w14:textId="77777777" w:rsidR="00345CD7" w:rsidRPr="00BB42AA" w:rsidRDefault="00345CD7" w:rsidP="009F58C5">
            <w:pPr>
              <w:jc w:val="both"/>
              <w:rPr>
                <w:rFonts w:ascii="Lato" w:hAnsi="Lato" w:cs="Arial"/>
                <w:sz w:val="22"/>
                <w:szCs w:val="22"/>
              </w:rPr>
            </w:pPr>
          </w:p>
          <w:p w14:paraId="1D10E423" w14:textId="23639F01" w:rsidR="006138BD" w:rsidRPr="00BB42AA" w:rsidRDefault="009F58C5" w:rsidP="009F58C5">
            <w:pPr>
              <w:pBdr>
                <w:bottom w:val="single" w:sz="4" w:space="1" w:color="auto"/>
              </w:pBdr>
              <w:jc w:val="both"/>
              <w:rPr>
                <w:rFonts w:ascii="Lato" w:hAnsi="Lato" w:cs="Arial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EDUCATION</w:t>
            </w:r>
          </w:p>
          <w:p w14:paraId="7F6F2CC3" w14:textId="77777777" w:rsidR="009F58C5" w:rsidRPr="00BB42AA" w:rsidRDefault="009F58C5" w:rsidP="00D9598E">
            <w:pPr>
              <w:pStyle w:val="BodyText"/>
              <w:spacing w:before="240" w:after="0" w:line="276" w:lineRule="auto"/>
              <w:jc w:val="both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 xml:space="preserve">2022-2026: </w:t>
            </w:r>
            <w:r w:rsidRPr="00BB42AA">
              <w:rPr>
                <w:rFonts w:ascii="Lato" w:hAnsi="Lato" w:cs="Arial"/>
                <w:sz w:val="22"/>
                <w:szCs w:val="22"/>
              </w:rPr>
              <w:t>PhD Candidate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 in </w:t>
            </w:r>
            <w:r w:rsidRPr="00BB42AA">
              <w:rPr>
                <w:rFonts w:ascii="Lato" w:hAnsi="Lato" w:cs="Arial"/>
                <w:sz w:val="22"/>
                <w:szCs w:val="22"/>
              </w:rPr>
              <w:t>Physical geography</w:t>
            </w:r>
          </w:p>
          <w:p w14:paraId="35B5EB3F" w14:textId="5FCABADA" w:rsidR="009F58C5" w:rsidRPr="00BB42AA" w:rsidRDefault="009F58C5" w:rsidP="00D9598E">
            <w:pPr>
              <w:pStyle w:val="BodyText"/>
              <w:spacing w:line="276" w:lineRule="auto"/>
              <w:jc w:val="both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sz w:val="22"/>
                <w:szCs w:val="22"/>
              </w:rPr>
              <w:t>University of Chinese Academy of Sciences, Xinjiang Institute of Ecology and Geography</w:t>
            </w:r>
          </w:p>
          <w:p w14:paraId="2831AB84" w14:textId="70C34AE8" w:rsidR="004D1B4E" w:rsidRPr="00BB42AA" w:rsidRDefault="004D1B4E" w:rsidP="009F58C5">
            <w:pPr>
              <w:pStyle w:val="BodyText"/>
              <w:spacing w:line="360" w:lineRule="auto"/>
              <w:jc w:val="both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sz w:val="22"/>
                <w:szCs w:val="22"/>
              </w:rPr>
              <w:t>Thesis: “</w:t>
            </w:r>
            <w:r w:rsidRPr="00BB42AA">
              <w:rPr>
                <w:rFonts w:ascii="Lato" w:hAnsi="Lato" w:cs="Arial"/>
                <w:i/>
                <w:iCs/>
                <w:sz w:val="22"/>
                <w:szCs w:val="22"/>
              </w:rPr>
              <w:t>Terrestrial ecosystem health and sustainability in Central Asia”</w:t>
            </w:r>
          </w:p>
          <w:p w14:paraId="69748309" w14:textId="77777777" w:rsidR="009F58C5" w:rsidRPr="00BB42AA" w:rsidRDefault="009F58C5" w:rsidP="00D9598E">
            <w:pPr>
              <w:pStyle w:val="BodyText"/>
              <w:spacing w:after="0" w:line="276" w:lineRule="auto"/>
              <w:jc w:val="both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 xml:space="preserve">2019-2022:  </w:t>
            </w:r>
            <w:r w:rsidRPr="00BB42AA">
              <w:rPr>
                <w:rFonts w:ascii="Lato" w:hAnsi="Lato" w:cs="Arial"/>
                <w:sz w:val="22"/>
                <w:szCs w:val="22"/>
              </w:rPr>
              <w:t>Master’s Degree</w:t>
            </w: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 xml:space="preserve"> 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in </w:t>
            </w:r>
            <w:r w:rsidRPr="00BB42AA">
              <w:rPr>
                <w:rFonts w:ascii="Lato" w:hAnsi="Lato" w:cs="Arial"/>
                <w:sz w:val="22"/>
                <w:szCs w:val="22"/>
              </w:rPr>
              <w:t>Physical geography</w:t>
            </w:r>
          </w:p>
          <w:p w14:paraId="32685087" w14:textId="7EF3C90A" w:rsidR="009F58C5" w:rsidRPr="00BB42AA" w:rsidRDefault="009F58C5" w:rsidP="00D9598E">
            <w:pPr>
              <w:pStyle w:val="BodyText"/>
              <w:spacing w:line="276" w:lineRule="auto"/>
              <w:jc w:val="both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sz w:val="22"/>
                <w:szCs w:val="22"/>
              </w:rPr>
              <w:t>University of Chinese Academy of Sciences, Xinjiang Institute of Ecology and Geography</w:t>
            </w:r>
          </w:p>
          <w:p w14:paraId="583BBA5A" w14:textId="77777777" w:rsidR="0038493E" w:rsidRPr="00BB42AA" w:rsidRDefault="009F58C5" w:rsidP="00D9598E">
            <w:pPr>
              <w:pStyle w:val="BodyText"/>
              <w:spacing w:after="0" w:line="276" w:lineRule="auto"/>
              <w:ind w:right="432"/>
              <w:jc w:val="both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2015-2018: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 </w:t>
            </w:r>
            <w:r w:rsidRPr="00BB42AA">
              <w:rPr>
                <w:rFonts w:ascii="Lato" w:hAnsi="Lato" w:cs="Arial"/>
                <w:sz w:val="22"/>
                <w:szCs w:val="22"/>
              </w:rPr>
              <w:t>Bachelor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 of Science in 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Environmental management and </w:t>
            </w:r>
            <w:r w:rsidRPr="00BB42AA">
              <w:rPr>
                <w:rFonts w:ascii="Lato" w:hAnsi="Lato" w:cs="Arial"/>
                <w:sz w:val="22"/>
                <w:szCs w:val="22"/>
              </w:rPr>
              <w:t>C</w:t>
            </w:r>
            <w:r w:rsidRPr="00BB42AA">
              <w:rPr>
                <w:rFonts w:ascii="Lato" w:hAnsi="Lato" w:cs="Arial"/>
                <w:sz w:val="22"/>
                <w:szCs w:val="22"/>
              </w:rPr>
              <w:t>onservation</w:t>
            </w:r>
          </w:p>
          <w:p w14:paraId="25EB263C" w14:textId="684E575D" w:rsidR="009F58C5" w:rsidRPr="00BB42AA" w:rsidRDefault="009F58C5" w:rsidP="009F58C5">
            <w:pPr>
              <w:pStyle w:val="BodyText"/>
              <w:spacing w:after="0" w:line="360" w:lineRule="auto"/>
              <w:ind w:right="432"/>
              <w:jc w:val="both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sz w:val="22"/>
                <w:szCs w:val="22"/>
              </w:rPr>
              <w:t>University</w:t>
            </w:r>
            <w:r w:rsidRPr="00BB42AA">
              <w:rPr>
                <w:rFonts w:ascii="Lato" w:hAnsi="Lato" w:cs="Arial"/>
                <w:b/>
                <w:sz w:val="22"/>
                <w:szCs w:val="22"/>
              </w:rPr>
              <w:t xml:space="preserve"> 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of Lay Adventist of Kigali (UNILAK). </w:t>
            </w:r>
          </w:p>
          <w:p w14:paraId="3F716869" w14:textId="71FCB9DD" w:rsidR="009F58C5" w:rsidRPr="00BB42AA" w:rsidRDefault="009F58C5" w:rsidP="00091A59">
            <w:pPr>
              <w:pStyle w:val="BodyText"/>
              <w:spacing w:after="0" w:line="360" w:lineRule="auto"/>
              <w:ind w:right="1296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2011-2014: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 </w:t>
            </w:r>
            <w:r w:rsidRPr="00BB42AA">
              <w:rPr>
                <w:rFonts w:ascii="Lato" w:hAnsi="Lato" w:cs="Arial"/>
                <w:sz w:val="22"/>
                <w:szCs w:val="22"/>
              </w:rPr>
              <w:t>Advanced Level Certificate (A</w:t>
            </w:r>
            <w:r w:rsidRPr="00BB42AA">
              <w:rPr>
                <w:rFonts w:ascii="Lato" w:hAnsi="Lato" w:cs="Arial"/>
                <w:sz w:val="22"/>
                <w:szCs w:val="22"/>
                <w:vertAlign w:val="subscript"/>
              </w:rPr>
              <w:t>2</w:t>
            </w:r>
            <w:r w:rsidRPr="00BB42AA">
              <w:rPr>
                <w:rFonts w:ascii="Lato" w:hAnsi="Lato" w:cs="Arial"/>
                <w:sz w:val="22"/>
                <w:szCs w:val="22"/>
              </w:rPr>
              <w:t>) in Biolog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y </w:t>
            </w:r>
            <w:r w:rsidRPr="00BB42AA">
              <w:rPr>
                <w:rFonts w:ascii="Lato" w:hAnsi="Lato" w:cs="Arial"/>
                <w:sz w:val="22"/>
                <w:szCs w:val="22"/>
              </w:rPr>
              <w:t>and Chemistry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 at </w:t>
            </w:r>
            <w:r w:rsidRPr="00BB42AA">
              <w:rPr>
                <w:rFonts w:ascii="Lato" w:hAnsi="Lato" w:cs="Arial"/>
                <w:sz w:val="22"/>
                <w:szCs w:val="22"/>
              </w:rPr>
              <w:t>Groupe Scolaire Consulaire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 </w:t>
            </w:r>
            <w:r w:rsidRPr="00BB42AA">
              <w:rPr>
                <w:rFonts w:ascii="Lato" w:hAnsi="Lato" w:cs="Arial"/>
                <w:sz w:val="22"/>
                <w:szCs w:val="22"/>
              </w:rPr>
              <w:t>Congolais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, </w:t>
            </w:r>
            <w:r w:rsidRPr="00BB42AA">
              <w:rPr>
                <w:rFonts w:ascii="Lato" w:hAnsi="Lato" w:cs="Arial"/>
                <w:sz w:val="22"/>
                <w:szCs w:val="22"/>
              </w:rPr>
              <w:t>Kigali</w:t>
            </w:r>
            <w:r w:rsidRPr="00BB42AA">
              <w:rPr>
                <w:rFonts w:ascii="Lato" w:hAnsi="Lato" w:cs="Arial"/>
                <w:sz w:val="22"/>
                <w:szCs w:val="22"/>
              </w:rPr>
              <w:t>, Rwanda</w:t>
            </w:r>
          </w:p>
          <w:p w14:paraId="62226A60" w14:textId="620AD934" w:rsidR="00D45C70" w:rsidRPr="00BB42AA" w:rsidRDefault="00D9598E" w:rsidP="00E00A58">
            <w:pPr>
              <w:pStyle w:val="Liniapozioma"/>
              <w:pBdr>
                <w:top w:val="none" w:sz="0" w:space="0" w:color="auto"/>
              </w:pBdr>
              <w:spacing w:before="240" w:after="0"/>
              <w:jc w:val="both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SKILLS AND COMPETENCES</w:t>
            </w:r>
          </w:p>
          <w:p w14:paraId="175131A0" w14:textId="77777777" w:rsidR="00E00A58" w:rsidRPr="00BB42AA" w:rsidRDefault="00E00A58" w:rsidP="00E00A58">
            <w:pPr>
              <w:pStyle w:val="Liniapozioma"/>
              <w:spacing w:after="0"/>
              <w:rPr>
                <w:rFonts w:ascii="Lato" w:hAnsi="Lato"/>
                <w:b/>
                <w:bCs/>
                <w:sz w:val="22"/>
                <w:szCs w:val="22"/>
              </w:rPr>
            </w:pPr>
          </w:p>
          <w:p w14:paraId="53025703" w14:textId="1D245EAF" w:rsidR="008E5B8D" w:rsidRPr="00BB42AA" w:rsidRDefault="008E5B8D" w:rsidP="008E5B8D">
            <w:pPr>
              <w:pStyle w:val="Liniapozioma"/>
              <w:spacing w:line="276" w:lineRule="auto"/>
              <w:rPr>
                <w:rFonts w:ascii="Lato" w:hAnsi="Lato"/>
                <w:b/>
                <w:bCs/>
                <w:sz w:val="22"/>
                <w:szCs w:val="22"/>
              </w:rPr>
            </w:pPr>
            <w:r w:rsidRPr="00BB42AA">
              <w:rPr>
                <w:rFonts w:ascii="Lato" w:hAnsi="Lato"/>
                <w:b/>
                <w:bCs/>
                <w:sz w:val="22"/>
                <w:szCs w:val="22"/>
              </w:rPr>
              <w:t>Technical &amp; Laboratory Skills</w:t>
            </w:r>
          </w:p>
          <w:p w14:paraId="1BD102D5" w14:textId="4BF68CC2" w:rsidR="008E5B8D" w:rsidRPr="00BB42AA" w:rsidRDefault="008E5B8D" w:rsidP="008E5B8D">
            <w:pPr>
              <w:pStyle w:val="Liniapozioma"/>
              <w:spacing w:line="276" w:lineRule="auto"/>
              <w:rPr>
                <w:rFonts w:ascii="Lato" w:hAnsi="Lato"/>
                <w:sz w:val="22"/>
                <w:szCs w:val="22"/>
              </w:rPr>
            </w:pPr>
            <w:r w:rsidRPr="00BB42AA">
              <w:rPr>
                <w:rFonts w:ascii="Lato" w:hAnsi="Lato"/>
                <w:sz w:val="22"/>
                <w:szCs w:val="22"/>
              </w:rPr>
              <w:t>Spatial Data Analysis | Remote Sensing Image Processing | Land</w:t>
            </w:r>
            <w:r w:rsidR="00695327" w:rsidRPr="00BB42AA">
              <w:rPr>
                <w:rFonts w:ascii="Lato" w:hAnsi="Lato"/>
                <w:sz w:val="22"/>
                <w:szCs w:val="22"/>
              </w:rPr>
              <w:t xml:space="preserve"> </w:t>
            </w:r>
            <w:r w:rsidRPr="00BB42AA">
              <w:rPr>
                <w:rFonts w:ascii="Lato" w:hAnsi="Lato"/>
                <w:sz w:val="22"/>
                <w:szCs w:val="22"/>
              </w:rPr>
              <w:t xml:space="preserve">Change Detection | Environmental Modelling | Geospatial Data Interpretation | Data Collection and </w:t>
            </w:r>
            <w:r w:rsidR="00695327" w:rsidRPr="00BB42AA">
              <w:rPr>
                <w:rFonts w:ascii="Lato" w:hAnsi="Lato"/>
                <w:sz w:val="22"/>
                <w:szCs w:val="22"/>
              </w:rPr>
              <w:t>Digitization</w:t>
            </w:r>
          </w:p>
          <w:p w14:paraId="3D65DB7D" w14:textId="77777777" w:rsidR="008E5B8D" w:rsidRPr="00BB42AA" w:rsidRDefault="008E5B8D" w:rsidP="008E5B8D">
            <w:pPr>
              <w:pStyle w:val="Liniapozioma"/>
              <w:spacing w:line="276" w:lineRule="auto"/>
              <w:rPr>
                <w:rFonts w:ascii="Lato" w:hAnsi="Lato"/>
                <w:b/>
                <w:bCs/>
                <w:sz w:val="22"/>
                <w:szCs w:val="22"/>
              </w:rPr>
            </w:pPr>
            <w:r w:rsidRPr="00BB42AA">
              <w:rPr>
                <w:rFonts w:ascii="Lato" w:hAnsi="Lato"/>
                <w:b/>
                <w:bCs/>
                <w:sz w:val="22"/>
                <w:szCs w:val="22"/>
              </w:rPr>
              <w:t>Personal Strengths</w:t>
            </w:r>
          </w:p>
          <w:p w14:paraId="07A22C0C" w14:textId="1CA982EE" w:rsidR="008E5B8D" w:rsidRPr="00BB42AA" w:rsidRDefault="008E5B8D" w:rsidP="008E5B8D">
            <w:pPr>
              <w:pStyle w:val="Liniapozioma"/>
              <w:spacing w:line="276" w:lineRule="auto"/>
              <w:rPr>
                <w:rFonts w:ascii="Lato" w:hAnsi="Lato"/>
                <w:sz w:val="22"/>
                <w:szCs w:val="22"/>
              </w:rPr>
            </w:pPr>
            <w:r w:rsidRPr="00BB42AA">
              <w:rPr>
                <w:rFonts w:ascii="Lato" w:hAnsi="Lato"/>
                <w:sz w:val="22"/>
                <w:szCs w:val="22"/>
              </w:rPr>
              <w:t xml:space="preserve">Excellent Communication and Interpersonal Skills | Leadership and Team Collaboration | Strong Analytical Thinking | Organizational Skills | </w:t>
            </w:r>
            <w:r w:rsidRPr="00BB42AA">
              <w:rPr>
                <w:rFonts w:ascii="Lato" w:hAnsi="Lato"/>
                <w:sz w:val="22"/>
                <w:szCs w:val="22"/>
              </w:rPr>
              <w:t xml:space="preserve">Writing skills </w:t>
            </w:r>
            <w:r w:rsidRPr="00BB42AA">
              <w:rPr>
                <w:rFonts w:ascii="Lato" w:hAnsi="Lato"/>
                <w:sz w:val="22"/>
                <w:szCs w:val="22"/>
              </w:rPr>
              <w:t>| Adaptability in Multicultural Environments</w:t>
            </w:r>
          </w:p>
          <w:p w14:paraId="214147C1" w14:textId="77777777" w:rsidR="008E5B8D" w:rsidRPr="00BB42AA" w:rsidRDefault="008E5B8D" w:rsidP="008E5B8D">
            <w:pPr>
              <w:pStyle w:val="Liniapozioma"/>
              <w:spacing w:line="276" w:lineRule="auto"/>
              <w:rPr>
                <w:rFonts w:ascii="Lato" w:hAnsi="Lato"/>
                <w:b/>
                <w:bCs/>
                <w:sz w:val="22"/>
                <w:szCs w:val="22"/>
              </w:rPr>
            </w:pPr>
            <w:r w:rsidRPr="00BB42AA">
              <w:rPr>
                <w:rFonts w:ascii="Lato" w:hAnsi="Lato"/>
                <w:b/>
                <w:bCs/>
                <w:sz w:val="22"/>
                <w:szCs w:val="22"/>
              </w:rPr>
              <w:t>Software &amp; Tools</w:t>
            </w:r>
          </w:p>
          <w:p w14:paraId="007A9840" w14:textId="239CDEAD" w:rsidR="008E5B8D" w:rsidRPr="00BB42AA" w:rsidRDefault="008E5B8D" w:rsidP="008E5B8D">
            <w:pPr>
              <w:pStyle w:val="Liniapozioma"/>
              <w:spacing w:line="276" w:lineRule="auto"/>
              <w:rPr>
                <w:rFonts w:ascii="Lato" w:hAnsi="Lato"/>
                <w:sz w:val="22"/>
                <w:szCs w:val="22"/>
              </w:rPr>
            </w:pPr>
            <w:r w:rsidRPr="00BB42AA">
              <w:rPr>
                <w:rFonts w:ascii="Lato" w:hAnsi="Lato"/>
                <w:sz w:val="22"/>
                <w:szCs w:val="22"/>
              </w:rPr>
              <w:t>R (RStudio) | ArcGIS | QGIS | TerrSet | Google Earth Engine | Microsoft Office Suite</w:t>
            </w:r>
            <w:r w:rsidR="0059745B" w:rsidRPr="00BB42AA">
              <w:rPr>
                <w:rFonts w:ascii="Lato" w:hAnsi="Lato"/>
                <w:sz w:val="22"/>
                <w:szCs w:val="22"/>
              </w:rPr>
              <w:t xml:space="preserve"> | </w:t>
            </w:r>
            <w:r w:rsidR="0059745B" w:rsidRPr="00BB42AA">
              <w:rPr>
                <w:rFonts w:ascii="Lato" w:hAnsi="Lato"/>
                <w:sz w:val="22"/>
                <w:szCs w:val="22"/>
              </w:rPr>
              <w:t>Photoshop</w:t>
            </w:r>
            <w:r w:rsidR="0059745B" w:rsidRPr="00BB42AA">
              <w:rPr>
                <w:rFonts w:ascii="Lato" w:hAnsi="Lato"/>
                <w:sz w:val="22"/>
                <w:szCs w:val="22"/>
              </w:rPr>
              <w:t xml:space="preserve"> | </w:t>
            </w:r>
            <w:r w:rsidR="0059745B" w:rsidRPr="00BB42AA">
              <w:rPr>
                <w:rFonts w:ascii="Lato" w:hAnsi="Lato"/>
                <w:sz w:val="22"/>
                <w:szCs w:val="22"/>
              </w:rPr>
              <w:t>AI tools</w:t>
            </w:r>
          </w:p>
          <w:p w14:paraId="0C12E71C" w14:textId="77777777" w:rsidR="008E5B8D" w:rsidRPr="00BB42AA" w:rsidRDefault="008E5B8D" w:rsidP="008E5B8D">
            <w:pPr>
              <w:pStyle w:val="Liniapozioma"/>
              <w:rPr>
                <w:rFonts w:ascii="Lato" w:hAnsi="Lato"/>
                <w:sz w:val="20"/>
                <w:szCs w:val="20"/>
              </w:rPr>
            </w:pPr>
          </w:p>
          <w:p w14:paraId="39CECBCE" w14:textId="77777777" w:rsidR="008E5B8D" w:rsidRPr="00BB42AA" w:rsidRDefault="008E5B8D" w:rsidP="008E5B8D">
            <w:pPr>
              <w:pStyle w:val="Liniapozioma"/>
              <w:rPr>
                <w:rFonts w:ascii="Lato" w:hAnsi="Lato"/>
                <w:sz w:val="20"/>
                <w:szCs w:val="20"/>
              </w:rPr>
            </w:pPr>
          </w:p>
          <w:p w14:paraId="7C752F6E" w14:textId="77777777" w:rsidR="008E5B8D" w:rsidRPr="00BB42AA" w:rsidRDefault="008E5B8D" w:rsidP="008E5B8D">
            <w:pPr>
              <w:pStyle w:val="Liniapozioma"/>
              <w:rPr>
                <w:rFonts w:ascii="Lato" w:hAnsi="Lato"/>
                <w:sz w:val="20"/>
                <w:szCs w:val="20"/>
              </w:rPr>
            </w:pPr>
          </w:p>
          <w:p w14:paraId="1FA729DF" w14:textId="77777777" w:rsidR="008E5B8D" w:rsidRPr="00BB42AA" w:rsidRDefault="008E5B8D" w:rsidP="008E5B8D">
            <w:pPr>
              <w:pStyle w:val="Liniapozioma"/>
              <w:rPr>
                <w:rFonts w:ascii="Lato" w:hAnsi="Lato"/>
                <w:sz w:val="20"/>
                <w:szCs w:val="20"/>
              </w:rPr>
            </w:pPr>
          </w:p>
          <w:p w14:paraId="6CC3C8D6" w14:textId="77777777" w:rsidR="008E5B8D" w:rsidRPr="00BB42AA" w:rsidRDefault="008E5B8D" w:rsidP="008E5B8D">
            <w:pPr>
              <w:pStyle w:val="Liniapozioma"/>
              <w:rPr>
                <w:rFonts w:ascii="Lato" w:hAnsi="Lato"/>
                <w:sz w:val="20"/>
                <w:szCs w:val="20"/>
              </w:rPr>
            </w:pPr>
          </w:p>
          <w:p w14:paraId="4A0BC470" w14:textId="7D543F7A" w:rsidR="004B1359" w:rsidRPr="00BB42AA" w:rsidRDefault="004B1359" w:rsidP="004B1359">
            <w:pPr>
              <w:pStyle w:val="Liniapozioma"/>
              <w:pBdr>
                <w:top w:val="none" w:sz="0" w:space="0" w:color="auto"/>
              </w:pBdr>
              <w:spacing w:before="240"/>
              <w:jc w:val="both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PROJECTS INVOLVEMENT</w:t>
            </w:r>
          </w:p>
          <w:p w14:paraId="51CFA405" w14:textId="241420CF" w:rsidR="00D17A68" w:rsidRPr="00BB42AA" w:rsidRDefault="00D17A68" w:rsidP="008E5B8D">
            <w:pPr>
              <w:pStyle w:val="Liniapozioma"/>
              <w:rPr>
                <w:rFonts w:ascii="Lato" w:hAnsi="Lato"/>
                <w:sz w:val="20"/>
                <w:szCs w:val="20"/>
              </w:rPr>
            </w:pPr>
            <w:r w:rsidRPr="00BB42AA">
              <w:rPr>
                <w:rFonts w:ascii="Lato" w:hAnsi="Lato"/>
                <w:sz w:val="20"/>
                <w:szCs w:val="20"/>
              </w:rPr>
              <w:t>-</w:t>
            </w:r>
            <w:r w:rsidR="00190D6D" w:rsidRPr="00BB42AA">
              <w:rPr>
                <w:rFonts w:ascii="Lato" w:hAnsi="Lato"/>
                <w:sz w:val="20"/>
                <w:szCs w:val="20"/>
              </w:rPr>
              <w:t>Green Investment Mobilization to Support Rwanda’s Planned Expansion of the Volcanoes National Park (VNP)</w:t>
            </w:r>
          </w:p>
          <w:p w14:paraId="3783A6E1" w14:textId="1867425C" w:rsidR="005B7E9D" w:rsidRPr="00BB42AA" w:rsidRDefault="00190D6D" w:rsidP="008E5B8D">
            <w:pPr>
              <w:pStyle w:val="Liniapozioma"/>
              <w:rPr>
                <w:rFonts w:ascii="Lato" w:hAnsi="Lato"/>
                <w:sz w:val="20"/>
                <w:szCs w:val="20"/>
              </w:rPr>
            </w:pPr>
            <w:r w:rsidRPr="00BB42AA">
              <w:rPr>
                <w:rFonts w:ascii="Lato" w:hAnsi="Lato"/>
                <w:sz w:val="20"/>
                <w:szCs w:val="20"/>
              </w:rPr>
              <w:t>-</w:t>
            </w:r>
            <w:r w:rsidR="005B7E9D" w:rsidRPr="00BB42AA">
              <w:rPr>
                <w:rFonts w:ascii="Lato" w:hAnsi="Lato"/>
                <w:sz w:val="20"/>
                <w:szCs w:val="20"/>
              </w:rPr>
              <w:t>Strategic Priority Research Program of the Chinese Academy of Sciences (XDA19030204)</w:t>
            </w:r>
          </w:p>
          <w:p w14:paraId="779E4C14" w14:textId="60CB8C01" w:rsidR="001A3037" w:rsidRPr="00BB42AA" w:rsidRDefault="002F171A" w:rsidP="008E5B8D">
            <w:pPr>
              <w:pStyle w:val="Liniapozioma"/>
              <w:rPr>
                <w:rFonts w:ascii="Lato" w:hAnsi="Lato" w:cs="Arial"/>
                <w:sz w:val="20"/>
                <w:szCs w:val="20"/>
              </w:rPr>
            </w:pPr>
            <w:r w:rsidRPr="00BB42AA">
              <w:rPr>
                <w:rFonts w:ascii="Lato" w:hAnsi="Lato"/>
                <w:sz w:val="20"/>
                <w:szCs w:val="20"/>
              </w:rPr>
              <w:t>-</w:t>
            </w:r>
            <w:r w:rsidR="005B7E9D" w:rsidRPr="00BB42AA">
              <w:rPr>
                <w:rFonts w:ascii="Lato" w:hAnsi="Lato"/>
                <w:sz w:val="20"/>
                <w:szCs w:val="20"/>
              </w:rPr>
              <w:t>The Key Research Program of the Chinese Academy of Sciences (ZDRWZS-2019-3)</w:t>
            </w:r>
          </w:p>
          <w:p w14:paraId="74C38BB1" w14:textId="34D6AED1" w:rsidR="001A3037" w:rsidRPr="00BB42AA" w:rsidRDefault="002F171A" w:rsidP="004873F7">
            <w:pPr>
              <w:spacing w:line="360" w:lineRule="auto"/>
              <w:jc w:val="both"/>
              <w:rPr>
                <w:rFonts w:ascii="Lato" w:hAnsi="Lato" w:cs="Arial"/>
                <w:sz w:val="20"/>
                <w:szCs w:val="20"/>
              </w:rPr>
            </w:pPr>
            <w:r w:rsidRPr="00BB42AA">
              <w:rPr>
                <w:rFonts w:ascii="Lato" w:hAnsi="Lato" w:cs="Arial"/>
                <w:sz w:val="20"/>
                <w:szCs w:val="20"/>
              </w:rPr>
              <w:t>-</w:t>
            </w:r>
            <w:r w:rsidR="00B706E8" w:rsidRPr="00BB42AA">
              <w:rPr>
                <w:rFonts w:ascii="Lato" w:hAnsi="Lato" w:cs="Arial"/>
                <w:sz w:val="20"/>
                <w:szCs w:val="20"/>
              </w:rPr>
              <w:t xml:space="preserve"> </w:t>
            </w:r>
            <w:r w:rsidR="00512D55" w:rsidRPr="00BB42AA">
              <w:rPr>
                <w:rFonts w:ascii="Lato" w:hAnsi="Lato" w:cs="Arial"/>
                <w:sz w:val="20"/>
                <w:szCs w:val="20"/>
              </w:rPr>
              <w:t>National Natural Science Foundation of China (U1903208,41630859)</w:t>
            </w:r>
          </w:p>
          <w:p w14:paraId="59E3ED34" w14:textId="398EC2DF" w:rsidR="00F21BAA" w:rsidRPr="00BB42AA" w:rsidRDefault="002F171A" w:rsidP="004873F7">
            <w:pPr>
              <w:spacing w:line="360" w:lineRule="auto"/>
              <w:jc w:val="both"/>
              <w:rPr>
                <w:rFonts w:ascii="Lato" w:hAnsi="Lato" w:cs="Arial"/>
                <w:sz w:val="20"/>
                <w:szCs w:val="20"/>
              </w:rPr>
            </w:pPr>
            <w:r w:rsidRPr="00BB42AA">
              <w:rPr>
                <w:rFonts w:ascii="Lato" w:hAnsi="Lato" w:cs="Arial"/>
                <w:sz w:val="20"/>
                <w:szCs w:val="20"/>
              </w:rPr>
              <w:t>-</w:t>
            </w:r>
            <w:r w:rsidR="00B706E8" w:rsidRPr="00BB42AA">
              <w:rPr>
                <w:rFonts w:ascii="Lato" w:hAnsi="Lato" w:cs="Arial"/>
                <w:sz w:val="20"/>
                <w:szCs w:val="20"/>
              </w:rPr>
              <w:t xml:space="preserve"> </w:t>
            </w:r>
            <w:r w:rsidR="00F21BAA" w:rsidRPr="00BB42AA">
              <w:rPr>
                <w:rFonts w:ascii="Lato" w:hAnsi="Lato" w:cs="Arial"/>
                <w:sz w:val="20"/>
                <w:szCs w:val="20"/>
              </w:rPr>
              <w:t>National Key Research and Development Program</w:t>
            </w:r>
            <w:r w:rsidRPr="00BB42AA">
              <w:rPr>
                <w:rFonts w:ascii="Lato" w:hAnsi="Lato" w:cs="Arial"/>
                <w:sz w:val="20"/>
                <w:szCs w:val="20"/>
              </w:rPr>
              <w:t xml:space="preserve"> </w:t>
            </w:r>
            <w:r w:rsidR="00F21BAA" w:rsidRPr="00BB42AA">
              <w:rPr>
                <w:rFonts w:ascii="Lato" w:hAnsi="Lato" w:cs="Arial"/>
                <w:sz w:val="20"/>
                <w:szCs w:val="20"/>
              </w:rPr>
              <w:t>(2019YFA0606902)</w:t>
            </w:r>
          </w:p>
          <w:p w14:paraId="342647FF" w14:textId="54541AA3" w:rsidR="00F21BAA" w:rsidRPr="00BB42AA" w:rsidRDefault="002F171A" w:rsidP="004873F7">
            <w:pPr>
              <w:spacing w:line="360" w:lineRule="auto"/>
              <w:jc w:val="both"/>
              <w:rPr>
                <w:rFonts w:ascii="Lato" w:hAnsi="Lato" w:cs="Arial"/>
                <w:sz w:val="20"/>
                <w:szCs w:val="20"/>
              </w:rPr>
            </w:pPr>
            <w:r w:rsidRPr="00BB42AA">
              <w:rPr>
                <w:rFonts w:ascii="Lato" w:hAnsi="Lato" w:cs="Arial"/>
                <w:sz w:val="20"/>
                <w:szCs w:val="20"/>
              </w:rPr>
              <w:t>-</w:t>
            </w:r>
            <w:r w:rsidR="00B706E8" w:rsidRPr="00BB42AA">
              <w:rPr>
                <w:rFonts w:ascii="Lato" w:hAnsi="Lato" w:cs="Arial"/>
                <w:sz w:val="20"/>
                <w:szCs w:val="20"/>
              </w:rPr>
              <w:t xml:space="preserve"> </w:t>
            </w:r>
            <w:r w:rsidR="00F21BAA" w:rsidRPr="00BB42AA">
              <w:rPr>
                <w:rFonts w:ascii="Lato" w:hAnsi="Lato" w:cs="Arial"/>
                <w:sz w:val="20"/>
                <w:szCs w:val="20"/>
              </w:rPr>
              <w:t>The National Natural Science Foundation of China (U1903208).</w:t>
            </w:r>
          </w:p>
          <w:p w14:paraId="3BA4C0F4" w14:textId="62BEFF46" w:rsidR="00F21BAA" w:rsidRPr="00BB42AA" w:rsidRDefault="002F171A" w:rsidP="004873F7">
            <w:pPr>
              <w:spacing w:line="360" w:lineRule="auto"/>
              <w:jc w:val="both"/>
              <w:rPr>
                <w:rFonts w:ascii="Lato" w:hAnsi="Lato" w:cs="Arial"/>
                <w:sz w:val="20"/>
                <w:szCs w:val="20"/>
              </w:rPr>
            </w:pPr>
            <w:r w:rsidRPr="00BB42AA">
              <w:rPr>
                <w:rFonts w:ascii="Lato" w:hAnsi="Lato" w:cs="Arial"/>
                <w:sz w:val="20"/>
                <w:szCs w:val="20"/>
              </w:rPr>
              <w:t>-</w:t>
            </w:r>
            <w:r w:rsidR="00B706E8" w:rsidRPr="00BB42AA">
              <w:rPr>
                <w:rFonts w:ascii="Lato" w:hAnsi="Lato" w:cs="Arial"/>
                <w:sz w:val="20"/>
                <w:szCs w:val="20"/>
              </w:rPr>
              <w:t xml:space="preserve"> </w:t>
            </w:r>
            <w:r w:rsidR="00F21BAA" w:rsidRPr="00BB42AA">
              <w:rPr>
                <w:rFonts w:ascii="Lato" w:hAnsi="Lato" w:cs="Arial"/>
                <w:sz w:val="20"/>
                <w:szCs w:val="20"/>
              </w:rPr>
              <w:t>Youth Innovation Promotion Association of the Chinese Academy of</w:t>
            </w:r>
          </w:p>
          <w:p w14:paraId="18CEAA42" w14:textId="767EAC7D" w:rsidR="00D60752" w:rsidRPr="00BB42AA" w:rsidRDefault="00890093" w:rsidP="004873F7">
            <w:pPr>
              <w:spacing w:line="360" w:lineRule="auto"/>
              <w:jc w:val="both"/>
              <w:rPr>
                <w:rFonts w:ascii="Lato" w:hAnsi="Lato" w:cs="Arial"/>
                <w:sz w:val="20"/>
                <w:szCs w:val="20"/>
              </w:rPr>
            </w:pPr>
            <w:r w:rsidRPr="00BB42AA">
              <w:rPr>
                <w:rFonts w:ascii="Lato" w:hAnsi="Lato" w:cs="Arial"/>
                <w:sz w:val="20"/>
                <w:szCs w:val="20"/>
              </w:rPr>
              <w:t xml:space="preserve">  </w:t>
            </w:r>
            <w:r w:rsidR="00F21BAA" w:rsidRPr="00BB42AA">
              <w:rPr>
                <w:rFonts w:ascii="Lato" w:hAnsi="Lato" w:cs="Arial"/>
                <w:sz w:val="20"/>
                <w:szCs w:val="20"/>
              </w:rPr>
              <w:t>Sciences (No. 2019431)</w:t>
            </w:r>
            <w:r w:rsidR="004C141F" w:rsidRPr="00BB42AA">
              <w:rPr>
                <w:rFonts w:ascii="Lato" w:hAnsi="Lato" w:cs="Arial"/>
                <w:sz w:val="20"/>
                <w:szCs w:val="20"/>
              </w:rPr>
              <w:t>.</w:t>
            </w:r>
          </w:p>
          <w:p w14:paraId="044923F4" w14:textId="04F4F13B" w:rsidR="00FB4BE7" w:rsidRPr="00BB42AA" w:rsidRDefault="00FB4BE7" w:rsidP="00BA1623">
            <w:pPr>
              <w:pStyle w:val="BodyText"/>
              <w:spacing w:after="0"/>
              <w:ind w:right="1296"/>
              <w:jc w:val="both"/>
              <w:rPr>
                <w:rFonts w:ascii="Lato" w:hAnsi="Lato" w:cs="Arial"/>
                <w:sz w:val="22"/>
                <w:szCs w:val="22"/>
              </w:rPr>
            </w:pPr>
          </w:p>
          <w:p w14:paraId="0186386D" w14:textId="2DB1DD53" w:rsidR="00FB4BE7" w:rsidRPr="00BB42AA" w:rsidRDefault="00FB4BE7" w:rsidP="00FB4BE7">
            <w:pPr>
              <w:pStyle w:val="Zawartotabeli"/>
              <w:rPr>
                <w:rFonts w:ascii="Lato" w:hAnsi="Lato" w:cs="Arial"/>
                <w:b/>
                <w:bCs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 xml:space="preserve">PROFESSIONAL </w:t>
            </w:r>
            <w:r w:rsidR="00436FCA" w:rsidRPr="00BB42AA">
              <w:rPr>
                <w:rFonts w:ascii="Lato" w:hAnsi="Lato" w:cs="Arial"/>
                <w:b/>
                <w:bCs/>
                <w:sz w:val="22"/>
                <w:szCs w:val="22"/>
              </w:rPr>
              <w:t>EXPERIENCE</w:t>
            </w:r>
          </w:p>
          <w:p w14:paraId="152F577C" w14:textId="77777777" w:rsidR="00FB4BE7" w:rsidRPr="00BB42AA" w:rsidRDefault="00000000" w:rsidP="00FB4BE7">
            <w:pPr>
              <w:pStyle w:val="Zawartotabeli"/>
              <w:rPr>
                <w:rFonts w:ascii="Lato" w:hAnsi="Lato" w:cs="Arial"/>
                <w:b/>
                <w:bCs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pict w14:anchorId="2CA643DD">
                <v:rect id="_x0000_i1428" style="width:0;height:1.5pt" o:hralign="center" o:hrstd="t" o:hr="t" fillcolor="#a0a0a0" stroked="f"/>
              </w:pict>
            </w:r>
          </w:p>
          <w:p w14:paraId="66A9D1E4" w14:textId="3974772D" w:rsidR="00695327" w:rsidRPr="00695327" w:rsidRDefault="00695327" w:rsidP="00695327">
            <w:pPr>
              <w:pStyle w:val="Zawartotabeli"/>
              <w:spacing w:line="360" w:lineRule="auto"/>
              <w:rPr>
                <w:rFonts w:ascii="Lato" w:hAnsi="Lato" w:cs="Arial"/>
                <w:sz w:val="22"/>
                <w:szCs w:val="22"/>
              </w:rPr>
            </w:pPr>
            <w:r w:rsidRPr="00695327">
              <w:rPr>
                <w:rFonts w:ascii="Lato" w:hAnsi="Lato" w:cs="Arial"/>
                <w:b/>
                <w:bCs/>
                <w:sz w:val="22"/>
                <w:szCs w:val="22"/>
              </w:rPr>
              <w:t>June – Dec 2022</w:t>
            </w:r>
            <w:r w:rsidRPr="00695327">
              <w:rPr>
                <w:rFonts w:ascii="Lato" w:hAnsi="Lato" w:cs="Arial"/>
                <w:sz w:val="22"/>
                <w:szCs w:val="22"/>
              </w:rPr>
              <w:br/>
              <w:t>Apprentice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, </w:t>
            </w:r>
            <w:r w:rsidRPr="00695327">
              <w:rPr>
                <w:rFonts w:ascii="Lato" w:hAnsi="Lato" w:cs="Arial"/>
                <w:sz w:val="22"/>
                <w:szCs w:val="22"/>
              </w:rPr>
              <w:t>Global Green Growth Institute (GGGI), Rwanda</w:t>
            </w:r>
          </w:p>
          <w:p w14:paraId="1BE60FA4" w14:textId="77777777" w:rsidR="00695327" w:rsidRPr="00BB42AA" w:rsidRDefault="00695327" w:rsidP="00695327">
            <w:pPr>
              <w:pStyle w:val="Zawartotabeli"/>
              <w:numPr>
                <w:ilvl w:val="0"/>
                <w:numId w:val="14"/>
              </w:numPr>
              <w:spacing w:line="360" w:lineRule="auto"/>
              <w:rPr>
                <w:rFonts w:ascii="Lato" w:hAnsi="Lato" w:cs="Arial"/>
                <w:sz w:val="22"/>
                <w:szCs w:val="22"/>
              </w:rPr>
            </w:pPr>
            <w:r w:rsidRPr="00695327">
              <w:rPr>
                <w:rFonts w:ascii="Lato" w:hAnsi="Lato" w:cs="Arial"/>
                <w:sz w:val="22"/>
                <w:szCs w:val="22"/>
              </w:rPr>
              <w:t>Contributed to green investment mobilization initiatives</w:t>
            </w:r>
          </w:p>
          <w:p w14:paraId="63F2CB10" w14:textId="78C81591" w:rsidR="00695327" w:rsidRPr="00BB42AA" w:rsidRDefault="00695327" w:rsidP="00695327">
            <w:pPr>
              <w:pStyle w:val="Zawartotabeli"/>
              <w:numPr>
                <w:ilvl w:val="0"/>
                <w:numId w:val="14"/>
              </w:numPr>
              <w:spacing w:line="360" w:lineRule="auto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sz w:val="22"/>
                <w:szCs w:val="22"/>
              </w:rPr>
              <w:t xml:space="preserve">Project and Resource mobilization </w:t>
            </w:r>
            <w:r w:rsidRPr="00695327">
              <w:rPr>
                <w:rFonts w:ascii="Lato" w:hAnsi="Lato" w:cs="Arial"/>
                <w:sz w:val="22"/>
                <w:szCs w:val="22"/>
              </w:rPr>
              <w:t>to support the expansion of Volcanoes National Park</w:t>
            </w:r>
          </w:p>
          <w:p w14:paraId="4781492A" w14:textId="595FDF7C" w:rsidR="003F24B1" w:rsidRPr="00BB42AA" w:rsidRDefault="003F24B1" w:rsidP="00695327">
            <w:pPr>
              <w:pStyle w:val="Zawartotabeli"/>
              <w:numPr>
                <w:ilvl w:val="0"/>
                <w:numId w:val="14"/>
              </w:numPr>
              <w:spacing w:line="360" w:lineRule="auto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sz w:val="22"/>
                <w:szCs w:val="22"/>
              </w:rPr>
              <w:t xml:space="preserve">Workshop organizers:  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Capacity Building 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workshop </w:t>
            </w:r>
            <w:r w:rsidRPr="00BB42AA">
              <w:rPr>
                <w:rFonts w:ascii="Lato" w:hAnsi="Lato" w:cs="Arial"/>
                <w:sz w:val="22"/>
                <w:szCs w:val="22"/>
              </w:rPr>
              <w:t>on market-based mechanisms under article 6 of the Paris agreement to support the volcanoes national park expansion-GGGI</w:t>
            </w:r>
          </w:p>
          <w:p w14:paraId="780FDE04" w14:textId="17129806" w:rsidR="003F24B1" w:rsidRPr="00BB42AA" w:rsidRDefault="003F24B1" w:rsidP="00695327">
            <w:pPr>
              <w:pStyle w:val="Zawartotabeli"/>
              <w:numPr>
                <w:ilvl w:val="0"/>
                <w:numId w:val="14"/>
              </w:numPr>
              <w:spacing w:line="360" w:lineRule="auto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sz w:val="22"/>
                <w:szCs w:val="22"/>
              </w:rPr>
              <w:t>Knowledge sharing o GIS utility in park monitoring</w:t>
            </w:r>
          </w:p>
          <w:p w14:paraId="6019B3BA" w14:textId="77777777" w:rsidR="00695327" w:rsidRPr="00BB42AA" w:rsidRDefault="00695327" w:rsidP="00436FCA">
            <w:pPr>
              <w:pStyle w:val="Zawartotabeli"/>
              <w:spacing w:line="360" w:lineRule="auto"/>
              <w:rPr>
                <w:rFonts w:ascii="Lato" w:hAnsi="Lato" w:cs="Arial"/>
                <w:b/>
                <w:bCs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Feb 2023 – Present</w:t>
            </w:r>
          </w:p>
          <w:p w14:paraId="5510C55B" w14:textId="56E97324" w:rsidR="00695327" w:rsidRPr="00BB42AA" w:rsidRDefault="00695327" w:rsidP="00436FCA">
            <w:pPr>
              <w:pStyle w:val="Zawartotabeli"/>
              <w:spacing w:line="360" w:lineRule="auto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sz w:val="22"/>
                <w:szCs w:val="22"/>
              </w:rPr>
              <w:t xml:space="preserve">Assistant Lecturer, University of Lay Adventists of Kigali, </w:t>
            </w:r>
          </w:p>
          <w:p w14:paraId="0787711A" w14:textId="77777777" w:rsidR="00695327" w:rsidRPr="00BB42AA" w:rsidRDefault="00695327" w:rsidP="00436FCA">
            <w:pPr>
              <w:pStyle w:val="Zawartotabeli"/>
              <w:numPr>
                <w:ilvl w:val="0"/>
                <w:numId w:val="15"/>
              </w:numPr>
              <w:spacing w:line="360" w:lineRule="auto"/>
              <w:ind w:left="749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sz w:val="22"/>
                <w:szCs w:val="22"/>
              </w:rPr>
              <w:t>Teaching Environmental Studies and related courses</w:t>
            </w:r>
          </w:p>
          <w:p w14:paraId="1F8609A6" w14:textId="77777777" w:rsidR="00695327" w:rsidRPr="00BB42AA" w:rsidRDefault="00695327" w:rsidP="00436FCA">
            <w:pPr>
              <w:pStyle w:val="Zawartotabeli"/>
              <w:numPr>
                <w:ilvl w:val="0"/>
                <w:numId w:val="15"/>
              </w:numPr>
              <w:spacing w:line="360" w:lineRule="auto"/>
              <w:ind w:left="749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sz w:val="22"/>
                <w:szCs w:val="22"/>
              </w:rPr>
              <w:t>Supervising undergraduate research projects</w:t>
            </w:r>
          </w:p>
          <w:p w14:paraId="537235F8" w14:textId="7803BCA2" w:rsidR="00695327" w:rsidRPr="00695327" w:rsidRDefault="00695327" w:rsidP="00436FCA">
            <w:pPr>
              <w:pStyle w:val="Zawartotabeli"/>
              <w:numPr>
                <w:ilvl w:val="0"/>
                <w:numId w:val="15"/>
              </w:numPr>
              <w:spacing w:line="360" w:lineRule="auto"/>
              <w:ind w:left="749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sz w:val="22"/>
                <w:szCs w:val="22"/>
              </w:rPr>
              <w:t>Supporting curriculum development and academic mentorship</w:t>
            </w:r>
          </w:p>
          <w:p w14:paraId="3775EB19" w14:textId="77777777" w:rsidR="00436FCA" w:rsidRPr="00BB42AA" w:rsidRDefault="00436FCA" w:rsidP="00436FCA">
            <w:pPr>
              <w:pStyle w:val="Zawartotabeli"/>
              <w:spacing w:line="360" w:lineRule="auto"/>
              <w:jc w:val="both"/>
              <w:rPr>
                <w:rFonts w:ascii="Lato" w:hAnsi="Lato" w:cs="Arial"/>
                <w:b/>
                <w:bCs/>
                <w:sz w:val="22"/>
                <w:szCs w:val="22"/>
              </w:rPr>
            </w:pPr>
            <w:r w:rsidRPr="00436FCA">
              <w:rPr>
                <w:rFonts w:ascii="Lato" w:hAnsi="Lato" w:cs="Arial"/>
                <w:b/>
                <w:bCs/>
                <w:sz w:val="22"/>
                <w:szCs w:val="22"/>
              </w:rPr>
              <w:t>May – June 2022</w:t>
            </w:r>
          </w:p>
          <w:p w14:paraId="78C0D0FB" w14:textId="41C8DD8C" w:rsidR="00436FCA" w:rsidRPr="00436FCA" w:rsidRDefault="00436FCA" w:rsidP="00436FCA">
            <w:pPr>
              <w:pStyle w:val="Zawartotabeli"/>
              <w:spacing w:line="360" w:lineRule="auto"/>
              <w:jc w:val="both"/>
              <w:rPr>
                <w:rFonts w:ascii="Lato" w:hAnsi="Lato" w:cs="Arial"/>
                <w:b/>
                <w:bCs/>
                <w:sz w:val="22"/>
                <w:szCs w:val="22"/>
              </w:rPr>
            </w:pPr>
            <w:r w:rsidRPr="00436FCA">
              <w:rPr>
                <w:rFonts w:ascii="Lato" w:hAnsi="Lato" w:cs="Arial"/>
                <w:sz w:val="22"/>
                <w:szCs w:val="22"/>
              </w:rPr>
              <w:t>Assistant Lecturer, University of Rwanda</w:t>
            </w:r>
          </w:p>
          <w:p w14:paraId="181E3435" w14:textId="77777777" w:rsidR="00436FCA" w:rsidRPr="00436FCA" w:rsidRDefault="00436FCA" w:rsidP="00436FCA">
            <w:pPr>
              <w:pStyle w:val="Zawartotabeli"/>
              <w:numPr>
                <w:ilvl w:val="0"/>
                <w:numId w:val="15"/>
              </w:numPr>
              <w:spacing w:line="360" w:lineRule="auto"/>
              <w:ind w:left="749"/>
              <w:rPr>
                <w:rFonts w:ascii="Lato" w:hAnsi="Lato" w:cs="Arial"/>
                <w:sz w:val="22"/>
                <w:szCs w:val="22"/>
              </w:rPr>
            </w:pPr>
            <w:r w:rsidRPr="00436FCA">
              <w:rPr>
                <w:rFonts w:ascii="Lato" w:hAnsi="Lato" w:cs="Arial"/>
                <w:sz w:val="22"/>
                <w:szCs w:val="22"/>
              </w:rPr>
              <w:t>Delivered lectures on Applications of GIS and Remote Sensing in Agroforestry and Nature Conservation</w:t>
            </w:r>
          </w:p>
          <w:p w14:paraId="126F57E2" w14:textId="7CE8B076" w:rsidR="00695327" w:rsidRPr="00BB42AA" w:rsidRDefault="00436FCA" w:rsidP="00436FCA">
            <w:pPr>
              <w:pStyle w:val="Zawartotabeli"/>
              <w:numPr>
                <w:ilvl w:val="0"/>
                <w:numId w:val="15"/>
              </w:numPr>
              <w:spacing w:line="360" w:lineRule="auto"/>
              <w:ind w:left="749"/>
              <w:rPr>
                <w:rFonts w:ascii="Lato" w:hAnsi="Lato" w:cs="Arial"/>
                <w:sz w:val="22"/>
                <w:szCs w:val="22"/>
              </w:rPr>
            </w:pPr>
            <w:r w:rsidRPr="00436FCA">
              <w:rPr>
                <w:rFonts w:ascii="Lato" w:hAnsi="Lato" w:cs="Arial"/>
                <w:sz w:val="22"/>
                <w:szCs w:val="22"/>
              </w:rPr>
              <w:t>Assisted in practical GIS and spatial data analysis training</w:t>
            </w:r>
          </w:p>
          <w:p w14:paraId="249F63C0" w14:textId="77777777" w:rsidR="00436FCA" w:rsidRPr="00BB42AA" w:rsidRDefault="00436FCA" w:rsidP="00E00A58">
            <w:pPr>
              <w:pStyle w:val="Zawartotabeli"/>
              <w:jc w:val="both"/>
              <w:rPr>
                <w:rFonts w:ascii="Lato" w:hAnsi="Lato" w:cs="Arial"/>
                <w:b/>
                <w:bCs/>
                <w:sz w:val="22"/>
                <w:szCs w:val="22"/>
              </w:rPr>
            </w:pPr>
          </w:p>
          <w:p w14:paraId="783AC74A" w14:textId="01FC6A1B" w:rsidR="003F24B1" w:rsidRPr="00BB42AA" w:rsidRDefault="003F24B1" w:rsidP="003F24B1">
            <w:pPr>
              <w:pStyle w:val="Zawartotabeli"/>
              <w:spacing w:line="360" w:lineRule="auto"/>
              <w:rPr>
                <w:rFonts w:ascii="Lato" w:hAnsi="Lato" w:cs="Arial"/>
                <w:b/>
                <w:bCs/>
                <w:sz w:val="22"/>
                <w:szCs w:val="22"/>
              </w:rPr>
            </w:pPr>
            <w:r w:rsidRPr="003F24B1">
              <w:rPr>
                <w:rFonts w:ascii="Lato" w:hAnsi="Lato" w:cs="Arial"/>
                <w:b/>
                <w:bCs/>
                <w:sz w:val="22"/>
                <w:szCs w:val="22"/>
              </w:rPr>
              <w:t>Leadership &amp; Service</w:t>
            </w: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 xml:space="preserve">  </w:t>
            </w:r>
          </w:p>
          <w:p w14:paraId="2AEE38EC" w14:textId="0D63A01D" w:rsidR="003F24B1" w:rsidRPr="003F24B1" w:rsidRDefault="003F24B1" w:rsidP="003F24B1">
            <w:pPr>
              <w:pStyle w:val="Zawartotabeli"/>
              <w:spacing w:line="360" w:lineRule="auto"/>
              <w:jc w:val="both"/>
              <w:rPr>
                <w:rFonts w:ascii="Lato" w:hAnsi="Lato" w:cs="Arial"/>
                <w:sz w:val="22"/>
                <w:szCs w:val="22"/>
              </w:rPr>
            </w:pPr>
            <w:r w:rsidRPr="003F24B1">
              <w:rPr>
                <w:rFonts w:ascii="Lato" w:hAnsi="Lato" w:cs="Arial"/>
                <w:b/>
                <w:bCs/>
                <w:sz w:val="22"/>
                <w:szCs w:val="22"/>
              </w:rPr>
              <w:t xml:space="preserve">2018 – </w:t>
            </w: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2019: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 </w:t>
            </w:r>
            <w:r w:rsidRPr="003F24B1">
              <w:rPr>
                <w:rFonts w:ascii="Lato" w:hAnsi="Lato" w:cs="Arial"/>
                <w:sz w:val="22"/>
                <w:szCs w:val="22"/>
              </w:rPr>
              <w:t>Advisor, Conservation for Life Club, UNILAK</w:t>
            </w:r>
          </w:p>
          <w:p w14:paraId="100A7A12" w14:textId="3F87D051" w:rsidR="003F24B1" w:rsidRPr="003F24B1" w:rsidRDefault="003F24B1" w:rsidP="003F24B1">
            <w:pPr>
              <w:pStyle w:val="Zawartotabeli"/>
              <w:spacing w:line="360" w:lineRule="auto"/>
              <w:jc w:val="both"/>
              <w:rPr>
                <w:rFonts w:ascii="Lato" w:hAnsi="Lato" w:cs="Arial"/>
                <w:sz w:val="22"/>
                <w:szCs w:val="22"/>
              </w:rPr>
            </w:pPr>
            <w:r w:rsidRPr="003F24B1">
              <w:rPr>
                <w:rFonts w:ascii="Lato" w:hAnsi="Lato" w:cs="Arial"/>
                <w:b/>
                <w:bCs/>
                <w:sz w:val="22"/>
                <w:szCs w:val="22"/>
              </w:rPr>
              <w:t>2016 – 2018</w:t>
            </w: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: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 </w:t>
            </w:r>
            <w:r w:rsidRPr="003F24B1">
              <w:rPr>
                <w:rFonts w:ascii="Lato" w:hAnsi="Lato" w:cs="Arial"/>
                <w:sz w:val="22"/>
                <w:szCs w:val="22"/>
              </w:rPr>
              <w:t>President, Conservation for Life Club, UNILAK</w:t>
            </w:r>
          </w:p>
          <w:p w14:paraId="7CF9D130" w14:textId="708E4299" w:rsidR="003F24B1" w:rsidRPr="003F24B1" w:rsidRDefault="003F24B1" w:rsidP="003F24B1">
            <w:pPr>
              <w:pStyle w:val="Zawartotabeli"/>
              <w:spacing w:line="360" w:lineRule="auto"/>
              <w:jc w:val="both"/>
              <w:rPr>
                <w:rFonts w:ascii="Lato" w:hAnsi="Lato" w:cs="Arial"/>
                <w:sz w:val="22"/>
                <w:szCs w:val="22"/>
              </w:rPr>
            </w:pPr>
            <w:r w:rsidRPr="003F24B1">
              <w:rPr>
                <w:rFonts w:ascii="Lato" w:hAnsi="Lato" w:cs="Arial"/>
                <w:b/>
                <w:bCs/>
                <w:sz w:val="22"/>
                <w:szCs w:val="22"/>
              </w:rPr>
              <w:t>2015 – 2017</w:t>
            </w: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: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 </w:t>
            </w:r>
            <w:r w:rsidRPr="003F24B1">
              <w:rPr>
                <w:rFonts w:ascii="Lato" w:hAnsi="Lato" w:cs="Arial"/>
                <w:sz w:val="22"/>
                <w:szCs w:val="22"/>
              </w:rPr>
              <w:t>Vice President, Aspire Debate Club (UNILAK-ADC)</w:t>
            </w:r>
          </w:p>
          <w:p w14:paraId="6F0FA7EF" w14:textId="77777777" w:rsidR="00436FCA" w:rsidRPr="00BB42AA" w:rsidRDefault="00436FCA" w:rsidP="003F24B1">
            <w:pPr>
              <w:pStyle w:val="Zawartotabeli"/>
              <w:rPr>
                <w:rFonts w:ascii="Lato" w:hAnsi="Lato" w:cs="Arial"/>
                <w:b/>
                <w:bCs/>
                <w:sz w:val="22"/>
                <w:szCs w:val="22"/>
              </w:rPr>
            </w:pPr>
          </w:p>
          <w:p w14:paraId="73604CFE" w14:textId="0C21E48D" w:rsidR="00D00BCD" w:rsidRPr="00BB42AA" w:rsidRDefault="00D00BCD" w:rsidP="00D00BCD">
            <w:pPr>
              <w:pStyle w:val="Zawartotabeli"/>
              <w:spacing w:before="510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lastRenderedPageBreak/>
              <w:t>AWARDS</w:t>
            </w:r>
            <w:r w:rsidR="008621BF" w:rsidRPr="00BB42AA">
              <w:rPr>
                <w:rFonts w:ascii="Lato" w:hAnsi="Lato" w:cs="Arial"/>
                <w:b/>
                <w:bCs/>
                <w:sz w:val="22"/>
                <w:szCs w:val="22"/>
              </w:rPr>
              <w:t xml:space="preserve"> &amp; RECOGNITIONS</w:t>
            </w:r>
          </w:p>
          <w:p w14:paraId="50769625" w14:textId="77777777" w:rsidR="00D00BCD" w:rsidRPr="00BB42AA" w:rsidRDefault="00D00BCD" w:rsidP="00795045">
            <w:pPr>
              <w:pStyle w:val="Liniapozioma"/>
              <w:spacing w:after="0"/>
              <w:rPr>
                <w:rFonts w:ascii="Lato" w:hAnsi="Lato" w:cs="Arial"/>
                <w:sz w:val="22"/>
                <w:szCs w:val="22"/>
              </w:rPr>
            </w:pPr>
          </w:p>
          <w:p w14:paraId="2B939978" w14:textId="3EAD1135" w:rsidR="008621BF" w:rsidRPr="00BB42AA" w:rsidRDefault="008621BF" w:rsidP="008621BF">
            <w:pPr>
              <w:tabs>
                <w:tab w:val="left" w:pos="1620"/>
              </w:tabs>
              <w:spacing w:line="360" w:lineRule="auto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 xml:space="preserve">2022: </w:t>
            </w:r>
            <w:r w:rsidRPr="00BB42AA">
              <w:rPr>
                <w:rFonts w:ascii="Lato" w:hAnsi="Lato" w:cs="Arial"/>
                <w:sz w:val="22"/>
                <w:szCs w:val="22"/>
              </w:rPr>
              <w:t>Excellent International Student</w:t>
            </w:r>
            <w:r w:rsidRPr="00BB42AA">
              <w:rPr>
                <w:rFonts w:ascii="Lato" w:hAnsi="Lato" w:cs="Arial"/>
                <w:sz w:val="22"/>
                <w:szCs w:val="22"/>
              </w:rPr>
              <w:br/>
            </w:r>
            <w:r w:rsidRPr="00BB42AA">
              <w:rPr>
                <w:rFonts w:ascii="Lato" w:hAnsi="Lato" w:cs="Arial"/>
                <w:i/>
                <w:iCs/>
                <w:sz w:val="22"/>
                <w:szCs w:val="22"/>
              </w:rPr>
              <w:t>University of Chinese Academy of Sciences, Xinjiang Institute of Ecology and Geography, China</w:t>
            </w:r>
          </w:p>
          <w:p w14:paraId="58735CA5" w14:textId="30A26BAB" w:rsidR="008621BF" w:rsidRPr="008621BF" w:rsidRDefault="008621BF" w:rsidP="008621BF">
            <w:pPr>
              <w:tabs>
                <w:tab w:val="left" w:pos="1620"/>
              </w:tabs>
              <w:spacing w:line="360" w:lineRule="auto"/>
              <w:rPr>
                <w:rFonts w:ascii="Lato" w:hAnsi="Lato" w:cs="Arial"/>
                <w:sz w:val="22"/>
                <w:szCs w:val="22"/>
              </w:rPr>
            </w:pPr>
            <w:r w:rsidRPr="008621BF">
              <w:rPr>
                <w:rFonts w:ascii="Lato" w:hAnsi="Lato" w:cs="Arial"/>
                <w:b/>
                <w:bCs/>
                <w:sz w:val="22"/>
                <w:szCs w:val="22"/>
              </w:rPr>
              <w:t>2018</w:t>
            </w: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:</w:t>
            </w:r>
            <w:r w:rsidRPr="008621BF">
              <w:rPr>
                <w:rFonts w:ascii="Lato" w:hAnsi="Lato" w:cs="Arial"/>
                <w:sz w:val="22"/>
                <w:szCs w:val="22"/>
              </w:rPr>
              <w:t xml:space="preserve"> Best Student in Environmental Studies Faculty (First Class)</w:t>
            </w:r>
            <w:r w:rsidRPr="008621BF">
              <w:rPr>
                <w:rFonts w:ascii="Lato" w:hAnsi="Lato" w:cs="Arial"/>
                <w:sz w:val="22"/>
                <w:szCs w:val="22"/>
              </w:rPr>
              <w:br/>
            </w:r>
            <w:r w:rsidRPr="008621BF">
              <w:rPr>
                <w:rFonts w:ascii="Lato" w:hAnsi="Lato" w:cs="Arial"/>
                <w:i/>
                <w:iCs/>
                <w:sz w:val="22"/>
                <w:szCs w:val="22"/>
              </w:rPr>
              <w:t>University of Lay Adventists of Kigali (UNILAK), Rwanda</w:t>
            </w:r>
          </w:p>
          <w:p w14:paraId="5CB60DCA" w14:textId="47AD5629" w:rsidR="008621BF" w:rsidRPr="008621BF" w:rsidRDefault="008621BF" w:rsidP="008621BF">
            <w:pPr>
              <w:tabs>
                <w:tab w:val="left" w:pos="1620"/>
              </w:tabs>
              <w:spacing w:line="360" w:lineRule="auto"/>
              <w:rPr>
                <w:rFonts w:ascii="Lato" w:hAnsi="Lato" w:cs="Arial"/>
                <w:sz w:val="22"/>
                <w:szCs w:val="22"/>
              </w:rPr>
            </w:pPr>
            <w:r w:rsidRPr="008621BF">
              <w:rPr>
                <w:rFonts w:ascii="Lato" w:hAnsi="Lato" w:cs="Arial"/>
                <w:b/>
                <w:bCs/>
                <w:sz w:val="22"/>
                <w:szCs w:val="22"/>
              </w:rPr>
              <w:t>2018 –</w:t>
            </w:r>
            <w:r w:rsidRPr="008621BF">
              <w:rPr>
                <w:rFonts w:ascii="Lato" w:hAnsi="Lato" w:cs="Arial"/>
                <w:sz w:val="22"/>
                <w:szCs w:val="22"/>
              </w:rPr>
              <w:t xml:space="preserve"> 3rd Best English Debater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 at </w:t>
            </w:r>
            <w:r w:rsidRPr="008621BF">
              <w:rPr>
                <w:rFonts w:ascii="Lato" w:hAnsi="Lato" w:cs="Arial"/>
                <w:i/>
                <w:iCs/>
                <w:sz w:val="22"/>
                <w:szCs w:val="22"/>
              </w:rPr>
              <w:t>UNILAK Inter-Department Debate Championship, Rwanda</w:t>
            </w:r>
          </w:p>
          <w:p w14:paraId="4F3BF525" w14:textId="77777777" w:rsidR="008621BF" w:rsidRPr="008621BF" w:rsidRDefault="008621BF" w:rsidP="008621BF">
            <w:pPr>
              <w:tabs>
                <w:tab w:val="left" w:pos="1620"/>
              </w:tabs>
              <w:spacing w:line="360" w:lineRule="auto"/>
              <w:rPr>
                <w:rFonts w:ascii="Lato" w:hAnsi="Lato" w:cs="Arial"/>
                <w:sz w:val="22"/>
                <w:szCs w:val="22"/>
              </w:rPr>
            </w:pPr>
            <w:r w:rsidRPr="008621BF">
              <w:rPr>
                <w:rFonts w:ascii="Lato" w:hAnsi="Lato" w:cs="Arial"/>
                <w:b/>
                <w:bCs/>
                <w:sz w:val="22"/>
                <w:szCs w:val="22"/>
              </w:rPr>
              <w:t>2018 –</w:t>
            </w:r>
            <w:r w:rsidRPr="008621BF">
              <w:rPr>
                <w:rFonts w:ascii="Lato" w:hAnsi="Lato" w:cs="Arial"/>
                <w:sz w:val="22"/>
                <w:szCs w:val="22"/>
              </w:rPr>
              <w:t xml:space="preserve"> Recognition for Youth Conservation Innovation Poster</w:t>
            </w:r>
            <w:r w:rsidRPr="008621BF">
              <w:rPr>
                <w:rFonts w:ascii="Lato" w:hAnsi="Lato" w:cs="Arial"/>
                <w:sz w:val="22"/>
                <w:szCs w:val="22"/>
              </w:rPr>
              <w:br/>
            </w:r>
            <w:r w:rsidRPr="008621BF">
              <w:rPr>
                <w:rFonts w:ascii="Lato" w:hAnsi="Lato" w:cs="Arial"/>
                <w:i/>
                <w:iCs/>
                <w:sz w:val="22"/>
                <w:szCs w:val="22"/>
              </w:rPr>
              <w:t>Conservation on Conservation Conference, Rwanda</w:t>
            </w:r>
          </w:p>
          <w:p w14:paraId="4704B135" w14:textId="4A386275" w:rsidR="00795045" w:rsidRPr="00BB42AA" w:rsidRDefault="00795045" w:rsidP="00795045">
            <w:pPr>
              <w:jc w:val="both"/>
              <w:rPr>
                <w:rFonts w:ascii="Lato" w:hAnsi="Lato" w:cs="Arial"/>
                <w:sz w:val="22"/>
                <w:szCs w:val="22"/>
              </w:rPr>
            </w:pPr>
          </w:p>
          <w:p w14:paraId="54314664" w14:textId="77777777" w:rsidR="00795045" w:rsidRPr="00BB42AA" w:rsidRDefault="00795045" w:rsidP="00795045">
            <w:pPr>
              <w:jc w:val="both"/>
              <w:rPr>
                <w:rFonts w:ascii="Lato" w:hAnsi="Lato" w:cs="Arial"/>
                <w:sz w:val="22"/>
                <w:szCs w:val="22"/>
              </w:rPr>
            </w:pPr>
          </w:p>
          <w:p w14:paraId="4F016098" w14:textId="195EB226" w:rsidR="00BD5AB8" w:rsidRPr="00BB42AA" w:rsidRDefault="00BA71AB" w:rsidP="004873F7">
            <w:pPr>
              <w:pStyle w:val="Zawartotabeli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TRAINING AND</w:t>
            </w:r>
            <w:r w:rsidR="00D70092" w:rsidRPr="00BB42AA">
              <w:rPr>
                <w:rFonts w:ascii="Lato" w:hAnsi="Lato" w:cs="Arial"/>
                <w:b/>
                <w:bCs/>
                <w:sz w:val="22"/>
                <w:szCs w:val="22"/>
              </w:rPr>
              <w:t xml:space="preserve"> CONFERENCES</w:t>
            </w:r>
          </w:p>
          <w:p w14:paraId="1CE9F445" w14:textId="77777777" w:rsidR="00BB42AA" w:rsidRDefault="00BB42AA" w:rsidP="00BB42AA">
            <w:pPr>
              <w:pStyle w:val="Liniapozioma"/>
              <w:spacing w:after="0"/>
              <w:ind w:right="70"/>
              <w:rPr>
                <w:rFonts w:ascii="Lato" w:hAnsi="Lato" w:cs="Arial"/>
                <w:b/>
                <w:bCs/>
                <w:sz w:val="22"/>
                <w:szCs w:val="22"/>
              </w:rPr>
            </w:pPr>
          </w:p>
          <w:p w14:paraId="02E38C4D" w14:textId="79C1DA8B" w:rsidR="00BD5AB8" w:rsidRPr="00BB42AA" w:rsidRDefault="00EE0C5F" w:rsidP="00BB42AA">
            <w:pPr>
              <w:pStyle w:val="Liniapozioma"/>
              <w:spacing w:after="0"/>
              <w:ind w:right="70"/>
              <w:rPr>
                <w:rFonts w:ascii="Lato" w:hAnsi="Lato" w:cs="Arial"/>
                <w:b/>
                <w:bCs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2022</w:t>
            </w:r>
          </w:p>
          <w:p w14:paraId="146ED2DA" w14:textId="44D831C9" w:rsidR="00D2476A" w:rsidRPr="00BB42AA" w:rsidRDefault="00EE0C5F" w:rsidP="00BB42AA">
            <w:pPr>
              <w:pStyle w:val="BodyText"/>
              <w:numPr>
                <w:ilvl w:val="0"/>
                <w:numId w:val="11"/>
              </w:numPr>
              <w:spacing w:after="0" w:line="276" w:lineRule="auto"/>
              <w:jc w:val="center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sz w:val="22"/>
                <w:szCs w:val="22"/>
              </w:rPr>
              <w:t>Presentation in Research symposium</w:t>
            </w:r>
            <w:r w:rsidR="00110ECA" w:rsidRPr="00BB42AA">
              <w:rPr>
                <w:rFonts w:ascii="Lato" w:hAnsi="Lato" w:cs="Arial"/>
                <w:sz w:val="22"/>
                <w:szCs w:val="22"/>
              </w:rPr>
              <w:t xml:space="preserve"> on s</w:t>
            </w:r>
            <w:r w:rsidRPr="00BB42AA">
              <w:rPr>
                <w:rFonts w:ascii="Lato" w:hAnsi="Lato" w:cs="Arial"/>
                <w:sz w:val="22"/>
                <w:szCs w:val="22"/>
              </w:rPr>
              <w:t>oil science, crossing boundaries and sustainable agriculture</w:t>
            </w:r>
            <w:r w:rsidR="00D2476A" w:rsidRPr="00BB42AA">
              <w:rPr>
                <w:rFonts w:ascii="Lato" w:hAnsi="Lato" w:cs="Arial"/>
                <w:sz w:val="22"/>
                <w:szCs w:val="22"/>
              </w:rPr>
              <w:t xml:space="preserve"> </w:t>
            </w:r>
            <w:r w:rsidR="00110ECA" w:rsidRPr="00BB42AA">
              <w:rPr>
                <w:rFonts w:ascii="Lato" w:hAnsi="Lato" w:cs="Arial"/>
                <w:sz w:val="22"/>
                <w:szCs w:val="22"/>
              </w:rPr>
              <w:t>in Rwanda</w:t>
            </w:r>
          </w:p>
          <w:p w14:paraId="73C0C41A" w14:textId="7BE1F478" w:rsidR="00EE0C5F" w:rsidRPr="00BB42AA" w:rsidRDefault="00EE0C5F" w:rsidP="00BB42AA">
            <w:pPr>
              <w:pStyle w:val="BodyText"/>
              <w:spacing w:after="0" w:line="276" w:lineRule="auto"/>
              <w:jc w:val="center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T</w:t>
            </w:r>
            <w:r w:rsidR="00313CCF" w:rsidRPr="00BB42AA">
              <w:rPr>
                <w:rFonts w:ascii="Lato" w:hAnsi="Lato" w:cs="Arial"/>
                <w:b/>
                <w:bCs/>
                <w:sz w:val="22"/>
                <w:szCs w:val="22"/>
              </w:rPr>
              <w:t>opic presented</w:t>
            </w: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: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 Modelling the near-surface energies and water </w:t>
            </w:r>
            <w:r w:rsidR="0079192B" w:rsidRPr="00BB42AA">
              <w:rPr>
                <w:rFonts w:ascii="Lato" w:hAnsi="Lato" w:cs="Arial"/>
                <w:sz w:val="22"/>
                <w:szCs w:val="22"/>
              </w:rPr>
              <w:t>vapor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 fluxes across an agroecosystem</w:t>
            </w:r>
          </w:p>
          <w:p w14:paraId="3F2C84BF" w14:textId="2131F91C" w:rsidR="00313CCF" w:rsidRPr="00BB42AA" w:rsidRDefault="00313CCF" w:rsidP="00BB42AA">
            <w:pPr>
              <w:pStyle w:val="BodyText"/>
              <w:spacing w:after="0" w:line="276" w:lineRule="auto"/>
              <w:ind w:right="70"/>
              <w:rPr>
                <w:rFonts w:ascii="Lato" w:hAnsi="Lato" w:cs="Arial"/>
                <w:b/>
                <w:bCs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2020</w:t>
            </w:r>
          </w:p>
          <w:p w14:paraId="7126511F" w14:textId="6E1AED56" w:rsidR="00313CCF" w:rsidRPr="00BB42AA" w:rsidRDefault="00313CCF" w:rsidP="00BB42AA">
            <w:pPr>
              <w:pStyle w:val="BodyText"/>
              <w:numPr>
                <w:ilvl w:val="0"/>
                <w:numId w:val="11"/>
              </w:numPr>
              <w:spacing w:after="0" w:line="276" w:lineRule="auto"/>
              <w:jc w:val="center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Present</w:t>
            </w:r>
            <w:r w:rsidR="00110ECA" w:rsidRPr="00BB42AA">
              <w:rPr>
                <w:rFonts w:ascii="Lato" w:hAnsi="Lato" w:cs="Arial"/>
                <w:b/>
                <w:bCs/>
                <w:sz w:val="22"/>
                <w:szCs w:val="22"/>
              </w:rPr>
              <w:t>er</w:t>
            </w:r>
            <w:r w:rsidR="00110ECA" w:rsidRPr="00BB42AA">
              <w:rPr>
                <w:rFonts w:ascii="Lato" w:hAnsi="Lato" w:cs="Arial"/>
                <w:sz w:val="22"/>
                <w:szCs w:val="22"/>
              </w:rPr>
              <w:t xml:space="preserve"> 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in </w:t>
            </w:r>
            <w:r w:rsidR="00D2476A" w:rsidRPr="00BB42AA">
              <w:rPr>
                <w:rFonts w:ascii="Lato" w:hAnsi="Lato" w:cs="Arial"/>
                <w:sz w:val="22"/>
                <w:szCs w:val="22"/>
              </w:rPr>
              <w:t>the a</w:t>
            </w:r>
            <w:r w:rsidRPr="00BB42AA">
              <w:rPr>
                <w:rFonts w:ascii="Lato" w:hAnsi="Lato" w:cs="Arial"/>
                <w:sz w:val="22"/>
                <w:szCs w:val="22"/>
              </w:rPr>
              <w:t>nnual meeting of Xinjiang state key laboratory of desert and oasis ecology</w:t>
            </w:r>
          </w:p>
          <w:p w14:paraId="1F6A9AE8" w14:textId="590DA24D" w:rsidR="00313CCF" w:rsidRPr="00BB42AA" w:rsidRDefault="00313CCF" w:rsidP="00BB42AA">
            <w:pPr>
              <w:pStyle w:val="BodyText"/>
              <w:spacing w:after="0" w:line="276" w:lineRule="auto"/>
              <w:jc w:val="center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Topic presented: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 </w:t>
            </w:r>
            <w:r w:rsidR="00E0740A" w:rsidRPr="00BB42AA">
              <w:rPr>
                <w:rFonts w:ascii="Lato" w:hAnsi="Lato" w:cs="Arial"/>
                <w:sz w:val="22"/>
                <w:szCs w:val="22"/>
              </w:rPr>
              <w:t>Spatial ecological risk assessment of Bayanbulak wetland in Northwestern China</w:t>
            </w:r>
          </w:p>
          <w:p w14:paraId="6E8A1AB8" w14:textId="0CE7E961" w:rsidR="003C3A22" w:rsidRPr="00BB42AA" w:rsidRDefault="003C3A22" w:rsidP="00BB42AA">
            <w:pPr>
              <w:spacing w:line="276" w:lineRule="auto"/>
              <w:rPr>
                <w:rFonts w:ascii="Lato" w:hAnsi="Lato" w:cs="Arial"/>
                <w:b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sz w:val="22"/>
                <w:szCs w:val="22"/>
              </w:rPr>
              <w:t>June 2016</w:t>
            </w:r>
          </w:p>
          <w:p w14:paraId="054314DA" w14:textId="77777777" w:rsidR="00E019CC" w:rsidRPr="00BB42AA" w:rsidRDefault="00CF07E3" w:rsidP="00BB42AA">
            <w:pPr>
              <w:pStyle w:val="ListParagraph"/>
              <w:numPr>
                <w:ilvl w:val="0"/>
                <w:numId w:val="13"/>
              </w:numPr>
              <w:spacing w:after="0"/>
              <w:jc w:val="center"/>
              <w:rPr>
                <w:rFonts w:ascii="Lato" w:hAnsi="Lato" w:cs="Arial"/>
              </w:rPr>
            </w:pPr>
            <w:r w:rsidRPr="00BB42AA">
              <w:rPr>
                <w:rFonts w:ascii="Lato" w:hAnsi="Lato" w:cs="Arial"/>
              </w:rPr>
              <w:t>3</w:t>
            </w:r>
            <w:r w:rsidRPr="00BB42AA">
              <w:rPr>
                <w:rFonts w:ascii="Lato" w:hAnsi="Lato" w:cs="Arial"/>
                <w:vertAlign w:val="superscript"/>
              </w:rPr>
              <w:t>rd</w:t>
            </w:r>
            <w:r w:rsidRPr="00BB42AA">
              <w:rPr>
                <w:rFonts w:ascii="Lato" w:hAnsi="Lato" w:cs="Arial"/>
              </w:rPr>
              <w:t xml:space="preserve"> international conference on environment energy, </w:t>
            </w:r>
            <w:r w:rsidR="00384A7F" w:rsidRPr="00BB42AA">
              <w:rPr>
                <w:rFonts w:ascii="Lato" w:hAnsi="Lato" w:cs="Arial"/>
              </w:rPr>
              <w:t>disaster,</w:t>
            </w:r>
            <w:r w:rsidRPr="00BB42AA">
              <w:rPr>
                <w:rFonts w:ascii="Lato" w:hAnsi="Lato" w:cs="Arial"/>
              </w:rPr>
              <w:t xml:space="preserve"> and development (ICEED).</w:t>
            </w:r>
            <w:r w:rsidRPr="00BB42AA">
              <w:rPr>
                <w:rFonts w:ascii="Lato" w:hAnsi="Lato" w:cs="Arial"/>
              </w:rPr>
              <w:br/>
            </w:r>
            <w:r w:rsidRPr="00BB42AA">
              <w:rPr>
                <w:rFonts w:ascii="Lato" w:hAnsi="Lato" w:cs="Arial"/>
                <w:b/>
              </w:rPr>
              <w:t>Theme:</w:t>
            </w:r>
            <w:r w:rsidRPr="00BB42AA">
              <w:rPr>
                <w:rFonts w:ascii="Lato" w:hAnsi="Lato" w:cs="Arial"/>
              </w:rPr>
              <w:t xml:space="preserve"> Future we want sustainability for all</w:t>
            </w:r>
            <w:r w:rsidR="00110ECA" w:rsidRPr="00BB42AA">
              <w:rPr>
                <w:rFonts w:ascii="Lato" w:hAnsi="Lato" w:cs="Arial"/>
              </w:rPr>
              <w:t xml:space="preserve"> </w:t>
            </w:r>
            <w:r w:rsidR="00110ECA" w:rsidRPr="00BB42AA">
              <w:rPr>
                <w:rFonts w:ascii="Lato" w:hAnsi="Lato" w:cs="Arial"/>
                <w:bCs/>
              </w:rPr>
              <w:t>Place</w:t>
            </w:r>
            <w:r w:rsidR="00110ECA" w:rsidRPr="00BB42AA">
              <w:rPr>
                <w:rFonts w:ascii="Lato" w:hAnsi="Lato" w:cs="Arial"/>
              </w:rPr>
              <w:t>: Kigali, Rwanda</w:t>
            </w:r>
            <w:r w:rsidR="00110ECA" w:rsidRPr="00BB42AA">
              <w:rPr>
                <w:rFonts w:ascii="Lato" w:hAnsi="Lato" w:cs="Arial"/>
                <w:b/>
              </w:rPr>
              <w:t xml:space="preserve"> </w:t>
            </w:r>
          </w:p>
          <w:p w14:paraId="7983B360" w14:textId="7AD68D51" w:rsidR="00E019CC" w:rsidRPr="00BB42AA" w:rsidRDefault="004B372A" w:rsidP="00BB42AA">
            <w:pPr>
              <w:spacing w:line="276" w:lineRule="auto"/>
              <w:ind w:right="348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sz w:val="22"/>
                <w:szCs w:val="22"/>
              </w:rPr>
              <w:t xml:space="preserve"> </w:t>
            </w:r>
            <w:r w:rsidR="00E019CC" w:rsidRPr="00BB42AA">
              <w:rPr>
                <w:rFonts w:ascii="Lato" w:hAnsi="Lato" w:cs="Arial"/>
                <w:b/>
                <w:sz w:val="22"/>
                <w:szCs w:val="22"/>
              </w:rPr>
              <w:t>March 2018</w:t>
            </w:r>
          </w:p>
          <w:p w14:paraId="4C857551" w14:textId="77777777" w:rsidR="00E019CC" w:rsidRPr="00BB42AA" w:rsidRDefault="00E019CC" w:rsidP="00BB42AA">
            <w:pPr>
              <w:pStyle w:val="ListParagraph"/>
              <w:numPr>
                <w:ilvl w:val="0"/>
                <w:numId w:val="12"/>
              </w:numPr>
              <w:spacing w:after="0"/>
              <w:jc w:val="center"/>
              <w:rPr>
                <w:rFonts w:ascii="Lato" w:hAnsi="Lato" w:cs="Arial"/>
                <w:i/>
                <w:iCs/>
              </w:rPr>
            </w:pPr>
            <w:r w:rsidRPr="00BB42AA">
              <w:rPr>
                <w:rFonts w:ascii="Lato" w:hAnsi="Lato" w:cs="Arial"/>
              </w:rPr>
              <w:t>Participated in a training workshop on Landscape Approach to Forest Restoration and Conservation (LAFREC)</w:t>
            </w:r>
          </w:p>
          <w:p w14:paraId="36F27F9D" w14:textId="77777777" w:rsidR="00E019CC" w:rsidRPr="00BB42AA" w:rsidRDefault="00E019CC" w:rsidP="00BB42AA">
            <w:pPr>
              <w:spacing w:line="276" w:lineRule="auto"/>
              <w:jc w:val="center"/>
              <w:rPr>
                <w:rFonts w:ascii="Lato" w:hAnsi="Lato" w:cs="Arial"/>
                <w:i/>
                <w:iCs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iCs/>
                <w:sz w:val="22"/>
                <w:szCs w:val="22"/>
              </w:rPr>
              <w:t>Theme:</w:t>
            </w:r>
            <w:r w:rsidRPr="00BB42AA">
              <w:rPr>
                <w:rFonts w:ascii="Lato" w:hAnsi="Lato" w:cs="Arial"/>
                <w:i/>
                <w:iCs/>
                <w:sz w:val="22"/>
                <w:szCs w:val="22"/>
              </w:rPr>
              <w:t xml:space="preserve"> “Enhancing environmental services, climate resilience and sustainable lives in the Gishwati-Mukura Landscape.</w:t>
            </w:r>
          </w:p>
          <w:p w14:paraId="62AEA8D4" w14:textId="3CFDB658" w:rsidR="00110ECA" w:rsidRPr="00BB42AA" w:rsidRDefault="00E019CC" w:rsidP="00BB42AA">
            <w:pPr>
              <w:spacing w:line="276" w:lineRule="auto"/>
              <w:jc w:val="center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i/>
                <w:iCs/>
                <w:sz w:val="22"/>
                <w:szCs w:val="22"/>
              </w:rPr>
              <w:t>Organized by Rwanda Environmental management and Authority (REMA)</w:t>
            </w:r>
            <w:r w:rsidR="00110ECA" w:rsidRPr="00BB42AA">
              <w:rPr>
                <w:rFonts w:ascii="Lato" w:hAnsi="Lato" w:cs="Arial"/>
                <w:b/>
              </w:rPr>
              <w:t xml:space="preserve">                                              </w:t>
            </w:r>
          </w:p>
          <w:p w14:paraId="7C0E5E96" w14:textId="1215A02D" w:rsidR="003C3A22" w:rsidRPr="00BB42AA" w:rsidRDefault="00CF07E3" w:rsidP="00BB42AA">
            <w:pPr>
              <w:spacing w:line="276" w:lineRule="auto"/>
              <w:ind w:right="70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sz w:val="22"/>
                <w:szCs w:val="22"/>
              </w:rPr>
              <w:t>August 2017</w:t>
            </w:r>
          </w:p>
          <w:p w14:paraId="66FCF369" w14:textId="623241B6" w:rsidR="00571A42" w:rsidRPr="00BB42AA" w:rsidRDefault="00CF07E3" w:rsidP="00BB42AA">
            <w:pPr>
              <w:pStyle w:val="ListParagraph"/>
              <w:numPr>
                <w:ilvl w:val="0"/>
                <w:numId w:val="11"/>
              </w:numPr>
              <w:spacing w:after="0"/>
              <w:jc w:val="center"/>
              <w:rPr>
                <w:rFonts w:ascii="Lato" w:hAnsi="Lato" w:cs="Arial"/>
              </w:rPr>
            </w:pPr>
            <w:r w:rsidRPr="00BB42AA">
              <w:rPr>
                <w:rFonts w:ascii="Lato" w:hAnsi="Lato" w:cs="Arial"/>
              </w:rPr>
              <w:t>KWITA IZINA 3</w:t>
            </w:r>
            <w:r w:rsidRPr="00BB42AA">
              <w:rPr>
                <w:rFonts w:ascii="Lato" w:hAnsi="Lato" w:cs="Arial"/>
                <w:vertAlign w:val="superscript"/>
              </w:rPr>
              <w:t>rd</w:t>
            </w:r>
            <w:r w:rsidRPr="00BB42AA">
              <w:rPr>
                <w:rFonts w:ascii="Lato" w:hAnsi="Lato" w:cs="Arial"/>
              </w:rPr>
              <w:t xml:space="preserve"> conversation on conservation Forum.</w:t>
            </w:r>
            <w:r w:rsidRPr="00BB42AA">
              <w:rPr>
                <w:rFonts w:ascii="Lato" w:hAnsi="Lato" w:cs="Arial"/>
              </w:rPr>
              <w:br/>
            </w:r>
            <w:r w:rsidRPr="00BB42AA">
              <w:rPr>
                <w:rFonts w:ascii="Lato" w:hAnsi="Lato" w:cs="Arial"/>
                <w:b/>
              </w:rPr>
              <w:t>Theme</w:t>
            </w:r>
            <w:r w:rsidRPr="00BB42AA">
              <w:rPr>
                <w:rFonts w:ascii="Lato" w:hAnsi="Lato" w:cs="Arial"/>
                <w:bCs/>
              </w:rPr>
              <w:t xml:space="preserve">: </w:t>
            </w:r>
            <w:r w:rsidRPr="00BB42AA">
              <w:rPr>
                <w:rFonts w:ascii="Lato" w:eastAsia="Times New Roman" w:hAnsi="Lato" w:cs="Arial"/>
                <w:i/>
                <w:iCs/>
              </w:rPr>
              <w:t>Conservation in the Face of Climate Change Conservation, a Collective Responsibility.</w:t>
            </w:r>
            <w:r w:rsidRPr="00BB42AA">
              <w:rPr>
                <w:rFonts w:ascii="Lato" w:hAnsi="Lato" w:cs="Arial"/>
              </w:rPr>
              <w:br/>
            </w:r>
            <w:r w:rsidRPr="00BB42AA">
              <w:rPr>
                <w:rFonts w:ascii="Lato" w:hAnsi="Lato" w:cs="Arial"/>
                <w:bCs/>
              </w:rPr>
              <w:t xml:space="preserve">Place: </w:t>
            </w:r>
            <w:r w:rsidRPr="00BB42AA">
              <w:rPr>
                <w:rFonts w:ascii="Lato" w:hAnsi="Lato" w:cs="Arial"/>
              </w:rPr>
              <w:t>KCVE (Kigali conference and exhibition village).</w:t>
            </w:r>
          </w:p>
          <w:p w14:paraId="605E9834" w14:textId="52E24828" w:rsidR="003C3A22" w:rsidRPr="00BB42AA" w:rsidRDefault="00074CE7" w:rsidP="00BB42AA">
            <w:pPr>
              <w:spacing w:line="276" w:lineRule="auto"/>
              <w:rPr>
                <w:rFonts w:ascii="Lato" w:hAnsi="Lato" w:cs="Arial"/>
                <w:b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sz w:val="22"/>
                <w:szCs w:val="22"/>
              </w:rPr>
              <w:t xml:space="preserve"> </w:t>
            </w:r>
            <w:r w:rsidR="00CF07E3" w:rsidRPr="00BB42AA">
              <w:rPr>
                <w:rFonts w:ascii="Lato" w:hAnsi="Lato" w:cs="Arial"/>
                <w:b/>
                <w:sz w:val="22"/>
                <w:szCs w:val="22"/>
              </w:rPr>
              <w:t>September 2018</w:t>
            </w:r>
          </w:p>
          <w:p w14:paraId="2801DD42" w14:textId="77777777" w:rsidR="00CF07E3" w:rsidRPr="00BB42AA" w:rsidRDefault="00CF07E3" w:rsidP="00BB42AA">
            <w:pPr>
              <w:pStyle w:val="ListParagraph"/>
              <w:numPr>
                <w:ilvl w:val="0"/>
                <w:numId w:val="11"/>
              </w:numPr>
              <w:spacing w:after="0"/>
              <w:jc w:val="center"/>
              <w:rPr>
                <w:rFonts w:ascii="Lato" w:hAnsi="Lato" w:cs="Arial"/>
              </w:rPr>
            </w:pPr>
            <w:r w:rsidRPr="00BB42AA">
              <w:rPr>
                <w:rFonts w:ascii="Lato" w:hAnsi="Lato" w:cs="Arial"/>
              </w:rPr>
              <w:t xml:space="preserve">KWITA IZINA Conversation on Conservation. </w:t>
            </w:r>
          </w:p>
          <w:p w14:paraId="6A91E2B3" w14:textId="77777777" w:rsidR="00CF07E3" w:rsidRPr="00BB42AA" w:rsidRDefault="00CF07E3" w:rsidP="00BB42AA">
            <w:pPr>
              <w:spacing w:line="276" w:lineRule="auto"/>
              <w:jc w:val="center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Theme: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 </w:t>
            </w:r>
            <w:r w:rsidRPr="00BB42AA">
              <w:rPr>
                <w:rFonts w:ascii="Lato" w:hAnsi="Lato" w:cs="Arial"/>
                <w:i/>
                <w:sz w:val="22"/>
                <w:szCs w:val="22"/>
              </w:rPr>
              <w:t>Advancing conservation with technology</w:t>
            </w:r>
          </w:p>
          <w:p w14:paraId="36176E09" w14:textId="49DFEC0A" w:rsidR="00110ECA" w:rsidRPr="00BB42AA" w:rsidRDefault="00CF07E3" w:rsidP="00BB42AA">
            <w:pPr>
              <w:spacing w:line="276" w:lineRule="auto"/>
              <w:jc w:val="center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Cs/>
                <w:sz w:val="22"/>
                <w:szCs w:val="22"/>
              </w:rPr>
              <w:t xml:space="preserve">Place: </w:t>
            </w:r>
            <w:r w:rsidRPr="00BB42AA">
              <w:rPr>
                <w:rFonts w:ascii="Lato" w:hAnsi="Lato" w:cs="Arial"/>
                <w:sz w:val="22"/>
                <w:szCs w:val="22"/>
              </w:rPr>
              <w:t>KCVE (Kigali conference and exhibition village).</w:t>
            </w:r>
          </w:p>
          <w:p w14:paraId="16F8B825" w14:textId="77777777" w:rsidR="00BB42AA" w:rsidRDefault="00BB42AA" w:rsidP="00E019CC">
            <w:pPr>
              <w:ind w:right="348"/>
              <w:jc w:val="right"/>
              <w:rPr>
                <w:rFonts w:ascii="Lato" w:hAnsi="Lato" w:cs="Arial"/>
                <w:b/>
                <w:sz w:val="22"/>
                <w:szCs w:val="22"/>
              </w:rPr>
            </w:pPr>
          </w:p>
          <w:p w14:paraId="18A355D8" w14:textId="77777777" w:rsidR="00BB42AA" w:rsidRDefault="00BB42AA" w:rsidP="00E019CC">
            <w:pPr>
              <w:ind w:right="348"/>
              <w:jc w:val="right"/>
              <w:rPr>
                <w:rFonts w:ascii="Lato" w:hAnsi="Lato" w:cs="Arial"/>
                <w:b/>
                <w:sz w:val="22"/>
                <w:szCs w:val="22"/>
              </w:rPr>
            </w:pPr>
          </w:p>
          <w:p w14:paraId="081CF129" w14:textId="77777777" w:rsidR="00BB42AA" w:rsidRDefault="00BB42AA" w:rsidP="00E019CC">
            <w:pPr>
              <w:ind w:right="348"/>
              <w:jc w:val="right"/>
              <w:rPr>
                <w:rFonts w:ascii="Lato" w:hAnsi="Lato" w:cs="Arial"/>
                <w:b/>
                <w:sz w:val="22"/>
                <w:szCs w:val="22"/>
              </w:rPr>
            </w:pPr>
          </w:p>
          <w:p w14:paraId="4B19831F" w14:textId="77777777" w:rsidR="00BB42AA" w:rsidRDefault="00BB42AA" w:rsidP="00E019CC">
            <w:pPr>
              <w:ind w:right="348"/>
              <w:jc w:val="right"/>
              <w:rPr>
                <w:rFonts w:ascii="Lato" w:hAnsi="Lato" w:cs="Arial"/>
                <w:b/>
                <w:sz w:val="22"/>
                <w:szCs w:val="22"/>
              </w:rPr>
            </w:pPr>
          </w:p>
          <w:p w14:paraId="1458317B" w14:textId="595C75A1" w:rsidR="00CF07E3" w:rsidRPr="00BB42AA" w:rsidRDefault="00074CE7" w:rsidP="00E019CC">
            <w:pPr>
              <w:ind w:right="348"/>
              <w:jc w:val="right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sz w:val="22"/>
                <w:szCs w:val="22"/>
              </w:rPr>
              <w:lastRenderedPageBreak/>
              <w:t xml:space="preserve">                                                 </w:t>
            </w:r>
            <w:r w:rsidR="002E656B" w:rsidRPr="00BB42AA">
              <w:rPr>
                <w:rFonts w:ascii="Lato" w:hAnsi="Lato" w:cs="Arial"/>
                <w:b/>
                <w:sz w:val="22"/>
                <w:szCs w:val="22"/>
              </w:rPr>
              <w:t xml:space="preserve"> </w:t>
            </w:r>
          </w:p>
          <w:p w14:paraId="6D4927A3" w14:textId="77777777" w:rsidR="00D43476" w:rsidRPr="00BB42AA" w:rsidRDefault="00D43476" w:rsidP="009B52C0">
            <w:pPr>
              <w:pStyle w:val="Zawartotabeli"/>
              <w:rPr>
                <w:rFonts w:ascii="Lato" w:hAnsi="Lato" w:cs="Arial"/>
                <w:b/>
                <w:bCs/>
                <w:sz w:val="22"/>
                <w:szCs w:val="22"/>
              </w:rPr>
            </w:pPr>
          </w:p>
          <w:p w14:paraId="233D3479" w14:textId="5BC392F3" w:rsidR="003C3A22" w:rsidRPr="00BB42AA" w:rsidRDefault="003C3A22" w:rsidP="002E0361">
            <w:pPr>
              <w:tabs>
                <w:tab w:val="left" w:pos="1620"/>
              </w:tabs>
              <w:jc w:val="both"/>
              <w:rPr>
                <w:rFonts w:ascii="Lato" w:hAnsi="Lato" w:cs="Arial"/>
                <w:b/>
                <w:bCs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SERVICES AND COMMUNITY OUTREACH</w:t>
            </w:r>
          </w:p>
          <w:p w14:paraId="78E95D19" w14:textId="1817D6FA" w:rsidR="00C65C8D" w:rsidRPr="00BB42AA" w:rsidRDefault="00000000" w:rsidP="002E0361">
            <w:pPr>
              <w:tabs>
                <w:tab w:val="left" w:pos="1620"/>
              </w:tabs>
              <w:jc w:val="both"/>
              <w:rPr>
                <w:rFonts w:ascii="Lato" w:hAnsi="Lato" w:cs="Arial"/>
                <w:b/>
                <w:bCs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pict w14:anchorId="56219A7B">
                <v:rect id="_x0000_i1430" style="width:445.05pt;height:1.55pt" o:hrpct="826" o:hralign="center" o:hrstd="t" o:hr="t" fillcolor="#a0a0a0" stroked="f"/>
              </w:pict>
            </w:r>
          </w:p>
          <w:p w14:paraId="7E12DD52" w14:textId="36A0721C" w:rsidR="003C3A22" w:rsidRPr="00BB42AA" w:rsidRDefault="003C3A22" w:rsidP="00252DC5">
            <w:pPr>
              <w:tabs>
                <w:tab w:val="left" w:pos="1620"/>
              </w:tabs>
              <w:spacing w:line="360" w:lineRule="auto"/>
              <w:rPr>
                <w:rFonts w:ascii="Lato" w:hAnsi="Lato" w:cs="Arial"/>
                <w:b/>
                <w:bCs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201</w:t>
            </w:r>
            <w:r w:rsidR="00115E69" w:rsidRPr="00BB42AA">
              <w:rPr>
                <w:rFonts w:ascii="Lato" w:hAnsi="Lato" w:cs="Arial"/>
                <w:b/>
                <w:bCs/>
                <w:sz w:val="22"/>
                <w:szCs w:val="22"/>
              </w:rPr>
              <w:t>9</w:t>
            </w:r>
          </w:p>
          <w:p w14:paraId="34C18B0D" w14:textId="310FBB56" w:rsidR="003C3A22" w:rsidRPr="00BB42AA" w:rsidRDefault="003C3A22" w:rsidP="004873F7">
            <w:pPr>
              <w:tabs>
                <w:tab w:val="left" w:pos="1620"/>
              </w:tabs>
              <w:spacing w:line="360" w:lineRule="auto"/>
              <w:jc w:val="center"/>
              <w:rPr>
                <w:rFonts w:ascii="Lato" w:hAnsi="Lato" w:cs="Arial"/>
                <w:bCs/>
                <w:sz w:val="22"/>
                <w:szCs w:val="22"/>
              </w:rPr>
            </w:pPr>
            <w:r w:rsidRPr="00BB42AA">
              <w:rPr>
                <w:rFonts w:ascii="Lato" w:hAnsi="Lato" w:cs="Arial"/>
                <w:bCs/>
                <w:sz w:val="22"/>
                <w:szCs w:val="22"/>
              </w:rPr>
              <w:t xml:space="preserve">Visiting and inspiring Young desperate youths in </w:t>
            </w:r>
            <w:r w:rsidR="00D91980" w:rsidRPr="00BB42AA">
              <w:rPr>
                <w:rFonts w:ascii="Lato" w:hAnsi="Lato" w:cs="Arial"/>
                <w:bCs/>
                <w:sz w:val="22"/>
                <w:szCs w:val="22"/>
              </w:rPr>
              <w:t xml:space="preserve">the </w:t>
            </w:r>
            <w:r w:rsidRPr="00BB42AA">
              <w:rPr>
                <w:rFonts w:ascii="Lato" w:hAnsi="Lato" w:cs="Arial"/>
                <w:bCs/>
                <w:sz w:val="22"/>
                <w:szCs w:val="22"/>
              </w:rPr>
              <w:t xml:space="preserve">Gikondo sector of Kigali city-Rwanda through Global </w:t>
            </w:r>
            <w:r w:rsidR="00C65C8D" w:rsidRPr="00BB42AA">
              <w:rPr>
                <w:rFonts w:ascii="Lato" w:hAnsi="Lato" w:cs="Arial"/>
                <w:bCs/>
                <w:sz w:val="22"/>
                <w:szCs w:val="22"/>
              </w:rPr>
              <w:t>C</w:t>
            </w:r>
            <w:r w:rsidRPr="00BB42AA">
              <w:rPr>
                <w:rFonts w:ascii="Lato" w:hAnsi="Lato" w:cs="Arial"/>
                <w:bCs/>
                <w:sz w:val="22"/>
                <w:szCs w:val="22"/>
              </w:rPr>
              <w:t xml:space="preserve">ommunity </w:t>
            </w:r>
            <w:r w:rsidR="00C65C8D" w:rsidRPr="00BB42AA">
              <w:rPr>
                <w:rFonts w:ascii="Lato" w:hAnsi="Lato" w:cs="Arial"/>
                <w:bCs/>
                <w:sz w:val="22"/>
                <w:szCs w:val="22"/>
              </w:rPr>
              <w:t>P</w:t>
            </w:r>
            <w:r w:rsidRPr="00BB42AA">
              <w:rPr>
                <w:rFonts w:ascii="Lato" w:hAnsi="Lato" w:cs="Arial"/>
                <w:bCs/>
                <w:sz w:val="22"/>
                <w:szCs w:val="22"/>
              </w:rPr>
              <w:t>artners (Visiting place: Best family, Gikondo)</w:t>
            </w:r>
          </w:p>
          <w:p w14:paraId="000039BC" w14:textId="77777777" w:rsidR="003C3A22" w:rsidRPr="00BB42AA" w:rsidRDefault="003C3A22" w:rsidP="00252DC5">
            <w:pPr>
              <w:tabs>
                <w:tab w:val="left" w:pos="1620"/>
              </w:tabs>
              <w:spacing w:line="360" w:lineRule="auto"/>
              <w:ind w:right="70"/>
              <w:rPr>
                <w:rFonts w:ascii="Lato" w:hAnsi="Lato" w:cs="Arial"/>
                <w:b/>
                <w:bCs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2018</w:t>
            </w:r>
          </w:p>
          <w:p w14:paraId="23B383C4" w14:textId="2B2BC1EE" w:rsidR="003C3A22" w:rsidRPr="00BB42AA" w:rsidRDefault="003C3A22" w:rsidP="004873F7">
            <w:pPr>
              <w:tabs>
                <w:tab w:val="left" w:pos="1620"/>
              </w:tabs>
              <w:spacing w:line="360" w:lineRule="auto"/>
              <w:jc w:val="center"/>
              <w:rPr>
                <w:rFonts w:ascii="Lato" w:hAnsi="Lato" w:cs="Arial"/>
                <w:bCs/>
                <w:sz w:val="22"/>
                <w:szCs w:val="22"/>
              </w:rPr>
            </w:pPr>
            <w:r w:rsidRPr="00BB42AA">
              <w:rPr>
                <w:rFonts w:ascii="Lato" w:hAnsi="Lato" w:cs="Arial"/>
                <w:bCs/>
                <w:sz w:val="22"/>
                <w:szCs w:val="22"/>
              </w:rPr>
              <w:t xml:space="preserve">Teaching and raising awareness among secondary </w:t>
            </w:r>
            <w:r w:rsidR="00D91980" w:rsidRPr="00BB42AA">
              <w:rPr>
                <w:rFonts w:ascii="Lato" w:hAnsi="Lato" w:cs="Arial"/>
                <w:bCs/>
                <w:sz w:val="22"/>
                <w:szCs w:val="22"/>
              </w:rPr>
              <w:t>school</w:t>
            </w:r>
            <w:r w:rsidRPr="00BB42AA">
              <w:rPr>
                <w:rFonts w:ascii="Lato" w:hAnsi="Lato" w:cs="Arial"/>
                <w:bCs/>
                <w:sz w:val="22"/>
                <w:szCs w:val="22"/>
              </w:rPr>
              <w:t xml:space="preserve"> students on environmental protection (Kagugu primary school) through ADRRES “</w:t>
            </w:r>
            <w:r w:rsidRPr="00252DC5">
              <w:rPr>
                <w:rFonts w:ascii="Lato" w:hAnsi="Lato" w:cs="Arial"/>
                <w:bCs/>
                <w:i/>
                <w:iCs/>
                <w:sz w:val="22"/>
                <w:szCs w:val="22"/>
              </w:rPr>
              <w:t>Advocacy to disaster risk reduction and environmental sustainability</w:t>
            </w:r>
            <w:r w:rsidRPr="00BB42AA">
              <w:rPr>
                <w:rFonts w:ascii="Lato" w:hAnsi="Lato" w:cs="Arial"/>
                <w:b/>
                <w:i/>
                <w:iCs/>
                <w:sz w:val="22"/>
                <w:szCs w:val="22"/>
              </w:rPr>
              <w:t>”</w:t>
            </w:r>
          </w:p>
          <w:p w14:paraId="38D2BEF6" w14:textId="77777777" w:rsidR="003C3A22" w:rsidRPr="00BB42AA" w:rsidRDefault="003C3A22" w:rsidP="00252DC5">
            <w:pPr>
              <w:tabs>
                <w:tab w:val="left" w:pos="1620"/>
              </w:tabs>
              <w:spacing w:line="360" w:lineRule="auto"/>
              <w:rPr>
                <w:rFonts w:ascii="Lato" w:hAnsi="Lato" w:cs="Arial"/>
                <w:b/>
                <w:bCs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2018</w:t>
            </w:r>
          </w:p>
          <w:p w14:paraId="0EFDF3C8" w14:textId="494A77B9" w:rsidR="00C950AD" w:rsidRPr="00996945" w:rsidRDefault="003C3A22" w:rsidP="00996945">
            <w:pPr>
              <w:tabs>
                <w:tab w:val="left" w:pos="1620"/>
              </w:tabs>
              <w:spacing w:line="360" w:lineRule="auto"/>
              <w:jc w:val="center"/>
              <w:rPr>
                <w:rFonts w:ascii="Lato" w:hAnsi="Lato" w:cs="Arial"/>
                <w:bCs/>
                <w:sz w:val="22"/>
                <w:szCs w:val="22"/>
              </w:rPr>
            </w:pPr>
            <w:r w:rsidRPr="00BB42AA">
              <w:rPr>
                <w:rFonts w:ascii="Lato" w:hAnsi="Lato" w:cs="Arial"/>
                <w:bCs/>
                <w:sz w:val="22"/>
                <w:szCs w:val="22"/>
              </w:rPr>
              <w:t xml:space="preserve">Tree plantation campaign through </w:t>
            </w:r>
            <w:r w:rsidR="00D91980" w:rsidRPr="00BB42AA">
              <w:rPr>
                <w:rFonts w:ascii="Lato" w:hAnsi="Lato" w:cs="Arial"/>
                <w:bCs/>
                <w:sz w:val="22"/>
                <w:szCs w:val="22"/>
              </w:rPr>
              <w:t xml:space="preserve">the </w:t>
            </w:r>
            <w:r w:rsidRPr="00BB42AA">
              <w:rPr>
                <w:rFonts w:ascii="Lato" w:hAnsi="Lato" w:cs="Arial"/>
                <w:bCs/>
                <w:sz w:val="22"/>
                <w:szCs w:val="22"/>
              </w:rPr>
              <w:t xml:space="preserve">environmental club at UNILAK (Conservation for </w:t>
            </w:r>
            <w:r w:rsidR="00E03E2E" w:rsidRPr="00BB42AA">
              <w:rPr>
                <w:rFonts w:ascii="Lato" w:hAnsi="Lato" w:cs="Arial"/>
                <w:bCs/>
                <w:sz w:val="22"/>
                <w:szCs w:val="22"/>
              </w:rPr>
              <w:t>L</w:t>
            </w:r>
            <w:r w:rsidRPr="00BB42AA">
              <w:rPr>
                <w:rFonts w:ascii="Lato" w:hAnsi="Lato" w:cs="Arial"/>
                <w:bCs/>
                <w:sz w:val="22"/>
                <w:szCs w:val="22"/>
              </w:rPr>
              <w:t>ife Club)</w:t>
            </w:r>
          </w:p>
          <w:p w14:paraId="2AB332C3" w14:textId="77777777" w:rsidR="00331ACF" w:rsidRPr="00BB42AA" w:rsidRDefault="00331ACF" w:rsidP="0018515F">
            <w:pPr>
              <w:pStyle w:val="Zawartotabeli"/>
              <w:rPr>
                <w:rFonts w:ascii="Lato" w:hAnsi="Lato" w:cs="Arial"/>
                <w:b/>
                <w:bCs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LANGUAGES</w:t>
            </w:r>
          </w:p>
          <w:p w14:paraId="37AF1D5C" w14:textId="77777777" w:rsidR="00331ACF" w:rsidRPr="00BB42AA" w:rsidRDefault="00331ACF" w:rsidP="0018515F">
            <w:pPr>
              <w:pStyle w:val="Zawartotabeli"/>
              <w:pBdr>
                <w:bottom w:val="single" w:sz="4" w:space="1" w:color="auto"/>
              </w:pBdr>
              <w:rPr>
                <w:rFonts w:ascii="Lato" w:hAnsi="Lato" w:cs="Arial"/>
                <w:b/>
                <w:bCs/>
                <w:sz w:val="22"/>
                <w:szCs w:val="22"/>
              </w:rPr>
            </w:pPr>
          </w:p>
          <w:p w14:paraId="540626F1" w14:textId="77777777" w:rsidR="00331ACF" w:rsidRPr="00BB42AA" w:rsidRDefault="00331ACF" w:rsidP="0018515F">
            <w:pPr>
              <w:pStyle w:val="Zawartotabeli"/>
              <w:rPr>
                <w:rFonts w:ascii="Lato" w:hAnsi="Lato" w:cs="Arial"/>
                <w:b/>
                <w:bCs/>
                <w:sz w:val="22"/>
                <w:szCs w:val="22"/>
              </w:rPr>
            </w:pPr>
          </w:p>
          <w:p w14:paraId="0B10C133" w14:textId="563C3D3D" w:rsidR="00331ACF" w:rsidRPr="00BB42AA" w:rsidRDefault="00331ACF" w:rsidP="00183E92">
            <w:pPr>
              <w:pStyle w:val="Zawartotabeli"/>
              <w:spacing w:line="276" w:lineRule="auto"/>
              <w:jc w:val="both"/>
              <w:rPr>
                <w:rFonts w:ascii="Lato" w:hAnsi="Lato" w:cs="Arial"/>
                <w:b/>
                <w:bCs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 xml:space="preserve">English: </w:t>
            </w:r>
            <w:r w:rsidRPr="00BB42AA">
              <w:rPr>
                <w:rFonts w:ascii="Lato" w:hAnsi="Lato" w:cs="Arial"/>
                <w:sz w:val="22"/>
                <w:szCs w:val="22"/>
              </w:rPr>
              <w:t xml:space="preserve">Very </w:t>
            </w:r>
            <w:r w:rsidR="00252DC5">
              <w:rPr>
                <w:rFonts w:ascii="Lato" w:hAnsi="Lato" w:cs="Arial"/>
                <w:sz w:val="22"/>
                <w:szCs w:val="22"/>
              </w:rPr>
              <w:t>F</w:t>
            </w:r>
            <w:r w:rsidRPr="00BB42AA">
              <w:rPr>
                <w:rFonts w:ascii="Lato" w:hAnsi="Lato" w:cs="Arial"/>
                <w:sz w:val="22"/>
                <w:szCs w:val="22"/>
              </w:rPr>
              <w:t>luent</w:t>
            </w:r>
          </w:p>
          <w:p w14:paraId="1CD0663F" w14:textId="1F9F448D" w:rsidR="00331ACF" w:rsidRPr="00BB42AA" w:rsidRDefault="00331ACF" w:rsidP="00183E92">
            <w:pPr>
              <w:pStyle w:val="Zawartotabeli"/>
              <w:spacing w:line="276" w:lineRule="auto"/>
              <w:jc w:val="both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 xml:space="preserve">French: </w:t>
            </w:r>
            <w:r w:rsidRPr="00BB42AA">
              <w:rPr>
                <w:rFonts w:ascii="Lato" w:hAnsi="Lato" w:cs="Arial"/>
                <w:sz w:val="22"/>
                <w:szCs w:val="22"/>
              </w:rPr>
              <w:t>Very Fluent</w:t>
            </w:r>
          </w:p>
          <w:p w14:paraId="7F582129" w14:textId="26FCEFF0" w:rsidR="003361B8" w:rsidRPr="00BB42AA" w:rsidRDefault="003361B8" w:rsidP="00183E92">
            <w:pPr>
              <w:pStyle w:val="Zawartotabeli"/>
              <w:spacing w:line="276" w:lineRule="auto"/>
              <w:jc w:val="both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Chinese</w:t>
            </w:r>
            <w:r w:rsidR="00521955" w:rsidRPr="00BB42AA">
              <w:rPr>
                <w:rFonts w:ascii="Lato" w:hAnsi="Lato" w:cs="Arial"/>
                <w:b/>
                <w:bCs/>
                <w:sz w:val="22"/>
                <w:szCs w:val="22"/>
              </w:rPr>
              <w:t xml:space="preserve"> mandarin</w:t>
            </w: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 xml:space="preserve">: </w:t>
            </w:r>
            <w:r w:rsidR="0079192B" w:rsidRPr="00BB42AA">
              <w:rPr>
                <w:rFonts w:ascii="Lato" w:hAnsi="Lato" w:cs="Arial"/>
                <w:sz w:val="22"/>
                <w:szCs w:val="22"/>
              </w:rPr>
              <w:t>Good</w:t>
            </w:r>
          </w:p>
          <w:p w14:paraId="01EF3284" w14:textId="1446E8A8" w:rsidR="00331ACF" w:rsidRPr="00BB42AA" w:rsidRDefault="00331ACF" w:rsidP="00183E92">
            <w:pPr>
              <w:pStyle w:val="Zawartotabeli"/>
              <w:spacing w:line="276" w:lineRule="auto"/>
              <w:jc w:val="both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 xml:space="preserve">Swahili: </w:t>
            </w:r>
            <w:r w:rsidRPr="00BB42AA">
              <w:rPr>
                <w:rFonts w:ascii="Lato" w:hAnsi="Lato" w:cs="Arial"/>
                <w:sz w:val="22"/>
                <w:szCs w:val="22"/>
              </w:rPr>
              <w:t>Very Fluent</w:t>
            </w:r>
          </w:p>
          <w:p w14:paraId="5071AB33" w14:textId="66FAA079" w:rsidR="001F1C89" w:rsidRPr="00BB42AA" w:rsidRDefault="00331ACF" w:rsidP="00183E92">
            <w:pPr>
              <w:pStyle w:val="Zawartotabeli"/>
              <w:spacing w:line="276" w:lineRule="auto"/>
              <w:jc w:val="both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 xml:space="preserve">Kinyarwanda: </w:t>
            </w:r>
            <w:r w:rsidR="00252DC5" w:rsidRPr="00252DC5">
              <w:rPr>
                <w:rFonts w:ascii="Lato" w:hAnsi="Lato" w:cs="Arial"/>
                <w:sz w:val="22"/>
                <w:szCs w:val="22"/>
              </w:rPr>
              <w:t xml:space="preserve">Very </w:t>
            </w:r>
            <w:r w:rsidRPr="00BB42AA">
              <w:rPr>
                <w:rFonts w:ascii="Lato" w:hAnsi="Lato" w:cs="Arial"/>
                <w:sz w:val="22"/>
                <w:szCs w:val="22"/>
              </w:rPr>
              <w:t>Fluent</w:t>
            </w:r>
          </w:p>
          <w:p w14:paraId="73FDCBA8" w14:textId="77777777" w:rsidR="003361B8" w:rsidRPr="00BB42AA" w:rsidRDefault="003361B8" w:rsidP="0018515F">
            <w:pPr>
              <w:pStyle w:val="Zawartotabeli"/>
              <w:rPr>
                <w:rFonts w:ascii="Lato" w:hAnsi="Lato" w:cs="Arial"/>
                <w:sz w:val="22"/>
                <w:szCs w:val="22"/>
              </w:rPr>
            </w:pPr>
          </w:p>
          <w:p w14:paraId="34B3FEA9" w14:textId="42CD30C4" w:rsidR="00BD5AB8" w:rsidRPr="00BB42AA" w:rsidRDefault="00572DE6" w:rsidP="0018515F">
            <w:pPr>
              <w:pStyle w:val="Zawartotabeli"/>
              <w:rPr>
                <w:rFonts w:ascii="Lato" w:hAnsi="Lato" w:cs="Arial"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PERSON OF</w:t>
            </w:r>
            <w:r w:rsidR="00E241A6" w:rsidRPr="00BB42AA">
              <w:rPr>
                <w:rFonts w:ascii="Lato" w:hAnsi="Lato" w:cs="Arial"/>
                <w:b/>
                <w:bCs/>
                <w:sz w:val="22"/>
                <w:szCs w:val="22"/>
              </w:rPr>
              <w:t xml:space="preserve"> </w:t>
            </w:r>
            <w:r w:rsidR="009E6AD4" w:rsidRPr="00BB42AA">
              <w:rPr>
                <w:rFonts w:ascii="Lato" w:hAnsi="Lato" w:cs="Arial"/>
                <w:b/>
                <w:bCs/>
                <w:sz w:val="22"/>
                <w:szCs w:val="22"/>
              </w:rPr>
              <w:t>REFERENCES</w:t>
            </w:r>
          </w:p>
          <w:p w14:paraId="783D6358" w14:textId="77777777" w:rsidR="00BD5AB8" w:rsidRPr="00BB42AA" w:rsidRDefault="00BD5AB8" w:rsidP="0018515F">
            <w:pPr>
              <w:pStyle w:val="Liniapozioma"/>
              <w:rPr>
                <w:rFonts w:ascii="Lato" w:hAnsi="Lato" w:cs="Arial"/>
                <w:sz w:val="22"/>
                <w:szCs w:val="22"/>
              </w:rPr>
            </w:pPr>
          </w:p>
          <w:p w14:paraId="38E4E022" w14:textId="5F03DB42" w:rsidR="009F25D9" w:rsidRPr="00BB42AA" w:rsidRDefault="009F25D9" w:rsidP="0018515F">
            <w:pPr>
              <w:pStyle w:val="ListParagraph"/>
              <w:numPr>
                <w:ilvl w:val="0"/>
                <w:numId w:val="4"/>
              </w:numPr>
              <w:tabs>
                <w:tab w:val="left" w:pos="1620"/>
              </w:tabs>
              <w:spacing w:after="0" w:line="240" w:lineRule="auto"/>
              <w:jc w:val="center"/>
              <w:rPr>
                <w:rFonts w:ascii="Lato" w:hAnsi="Lato" w:cs="Arial"/>
                <w:b/>
                <w:bCs/>
                <w:u w:val="single"/>
              </w:rPr>
            </w:pPr>
            <w:r w:rsidRPr="00BB42AA">
              <w:rPr>
                <w:rFonts w:ascii="Lato" w:hAnsi="Lato" w:cs="Arial"/>
                <w:b/>
                <w:bCs/>
                <w:u w:val="single"/>
              </w:rPr>
              <w:t>Michelle DeFreese</w:t>
            </w:r>
          </w:p>
          <w:p w14:paraId="31FF63AB" w14:textId="4054A90F" w:rsidR="009F25D9" w:rsidRPr="00BB42AA" w:rsidRDefault="00BA6D69" w:rsidP="0018515F">
            <w:pPr>
              <w:tabs>
                <w:tab w:val="left" w:pos="1620"/>
              </w:tabs>
              <w:jc w:val="center"/>
              <w:rPr>
                <w:rFonts w:ascii="Lato" w:hAnsi="Lato" w:cs="Arial"/>
                <w:bCs/>
                <w:sz w:val="22"/>
                <w:szCs w:val="22"/>
              </w:rPr>
            </w:pPr>
            <w:r w:rsidRPr="00BA6D69">
              <w:rPr>
                <w:rFonts w:ascii="Lato" w:hAnsi="Lato" w:cs="Arial"/>
                <w:bCs/>
                <w:sz w:val="22"/>
                <w:szCs w:val="22"/>
              </w:rPr>
              <w:t>Project Manager</w:t>
            </w:r>
            <w:r>
              <w:rPr>
                <w:rFonts w:ascii="Lato" w:hAnsi="Lato" w:cs="Arial"/>
                <w:bCs/>
                <w:sz w:val="22"/>
                <w:szCs w:val="22"/>
              </w:rPr>
              <w:t xml:space="preserve">, </w:t>
            </w:r>
            <w:r w:rsidRPr="00BA6D69">
              <w:rPr>
                <w:rFonts w:ascii="Lato" w:hAnsi="Lato" w:cs="Arial"/>
                <w:bCs/>
                <w:sz w:val="22"/>
                <w:szCs w:val="22"/>
              </w:rPr>
              <w:t>Pacific Community (SPC)</w:t>
            </w:r>
          </w:p>
          <w:p w14:paraId="7D7FA7E2" w14:textId="102534CD" w:rsidR="009F25D9" w:rsidRPr="00BB42AA" w:rsidRDefault="009F25D9" w:rsidP="0018515F">
            <w:pPr>
              <w:tabs>
                <w:tab w:val="left" w:pos="1620"/>
              </w:tabs>
              <w:jc w:val="center"/>
              <w:rPr>
                <w:rFonts w:ascii="Lato" w:hAnsi="Lato" w:cs="Arial"/>
                <w:bCs/>
                <w:sz w:val="22"/>
                <w:szCs w:val="22"/>
              </w:rPr>
            </w:pPr>
            <w:r w:rsidRPr="00BB42AA">
              <w:rPr>
                <w:rFonts w:ascii="Lato" w:hAnsi="Lato" w:cs="Arial"/>
                <w:bCs/>
                <w:sz w:val="22"/>
                <w:szCs w:val="22"/>
              </w:rPr>
              <w:t xml:space="preserve">Email: </w:t>
            </w:r>
            <w:r w:rsidR="00052355" w:rsidRPr="00052355">
              <w:rPr>
                <w:rFonts w:ascii="Lato" w:hAnsi="Lato" w:cs="Arial" w:hint="eastAsia"/>
                <w:bCs/>
                <w:sz w:val="22"/>
                <w:szCs w:val="22"/>
              </w:rPr>
              <w:t>defreese.michelle@gmail.com</w:t>
            </w:r>
          </w:p>
          <w:p w14:paraId="672E23A0" w14:textId="77777777" w:rsidR="009F25D9" w:rsidRPr="00BB42AA" w:rsidRDefault="009F25D9" w:rsidP="0018515F">
            <w:pPr>
              <w:tabs>
                <w:tab w:val="left" w:pos="1620"/>
              </w:tabs>
              <w:jc w:val="center"/>
              <w:rPr>
                <w:rFonts w:ascii="Lato" w:hAnsi="Lato" w:cs="Arial"/>
                <w:b/>
                <w:bCs/>
                <w:u w:val="single"/>
              </w:rPr>
            </w:pPr>
          </w:p>
          <w:p w14:paraId="023F6AE2" w14:textId="27C72882" w:rsidR="001F1C89" w:rsidRPr="00BB42AA" w:rsidRDefault="001F1C89" w:rsidP="0018515F">
            <w:pPr>
              <w:pStyle w:val="ListParagraph"/>
              <w:numPr>
                <w:ilvl w:val="0"/>
                <w:numId w:val="4"/>
              </w:numPr>
              <w:tabs>
                <w:tab w:val="left" w:pos="1620"/>
              </w:tabs>
              <w:spacing w:after="0" w:line="240" w:lineRule="auto"/>
              <w:jc w:val="center"/>
              <w:rPr>
                <w:rFonts w:ascii="Lato" w:hAnsi="Lato" w:cs="Arial"/>
                <w:b/>
                <w:bCs/>
                <w:u w:val="single"/>
              </w:rPr>
            </w:pPr>
            <w:r w:rsidRPr="00BB42AA">
              <w:rPr>
                <w:rFonts w:ascii="Lato" w:hAnsi="Lato" w:cs="Arial"/>
                <w:b/>
                <w:bCs/>
                <w:u w:val="single"/>
              </w:rPr>
              <w:t xml:space="preserve">Dr. </w:t>
            </w:r>
            <w:r w:rsidR="00183E92">
              <w:rPr>
                <w:rFonts w:ascii="Lato" w:hAnsi="Lato" w:cs="Arial"/>
                <w:b/>
                <w:bCs/>
                <w:u w:val="single"/>
              </w:rPr>
              <w:t>Zhi Li</w:t>
            </w:r>
          </w:p>
          <w:p w14:paraId="10469EF1" w14:textId="4F82B66A" w:rsidR="001F1C89" w:rsidRPr="00BB42AA" w:rsidRDefault="00183E92" w:rsidP="0018515F">
            <w:pPr>
              <w:tabs>
                <w:tab w:val="left" w:pos="1620"/>
              </w:tabs>
              <w:jc w:val="center"/>
              <w:rPr>
                <w:rFonts w:ascii="Lato" w:hAnsi="Lato" w:cs="Arial"/>
                <w:bCs/>
                <w:sz w:val="22"/>
                <w:szCs w:val="22"/>
              </w:rPr>
            </w:pPr>
            <w:r>
              <w:rPr>
                <w:rFonts w:ascii="Lato" w:hAnsi="Lato" w:cs="Arial"/>
                <w:bCs/>
                <w:sz w:val="22"/>
                <w:szCs w:val="22"/>
              </w:rPr>
              <w:t xml:space="preserve">Professor, Chinese Academy of </w:t>
            </w:r>
            <w:r w:rsidR="00996945">
              <w:rPr>
                <w:rFonts w:ascii="Lato" w:hAnsi="Lato" w:cs="Arial"/>
                <w:bCs/>
                <w:sz w:val="22"/>
                <w:szCs w:val="22"/>
              </w:rPr>
              <w:t>Sciences,</w:t>
            </w:r>
            <w:r>
              <w:rPr>
                <w:rFonts w:ascii="Lato" w:hAnsi="Lato" w:cs="Arial"/>
                <w:bCs/>
                <w:sz w:val="22"/>
                <w:szCs w:val="22"/>
              </w:rPr>
              <w:t xml:space="preserve"> Xinjiang institute of Ecology and Geography</w:t>
            </w:r>
          </w:p>
          <w:p w14:paraId="004C44BE" w14:textId="30444648" w:rsidR="001F1C89" w:rsidRPr="00BB42AA" w:rsidRDefault="001F1C89" w:rsidP="0018515F">
            <w:pPr>
              <w:tabs>
                <w:tab w:val="left" w:pos="1620"/>
              </w:tabs>
              <w:jc w:val="center"/>
              <w:rPr>
                <w:rFonts w:ascii="Lato" w:hAnsi="Lato" w:cs="Arial"/>
                <w:b/>
                <w:bCs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t>Tel: +</w:t>
            </w:r>
            <w:r w:rsidR="001365F7" w:rsidRPr="001365F7">
              <w:rPr>
                <w:rFonts w:ascii="Lato" w:hAnsi="Lato" w:cs="Arial"/>
                <w:b/>
                <w:bCs/>
                <w:sz w:val="22"/>
                <w:szCs w:val="22"/>
              </w:rPr>
              <w:t>8613999400930</w:t>
            </w:r>
          </w:p>
          <w:p w14:paraId="675CA21F" w14:textId="59E48855" w:rsidR="0018515F" w:rsidRPr="00996945" w:rsidRDefault="00E334AD" w:rsidP="001365F7">
            <w:pPr>
              <w:tabs>
                <w:tab w:val="left" w:pos="1620"/>
              </w:tabs>
              <w:spacing w:after="240"/>
              <w:jc w:val="center"/>
              <w:rPr>
                <w:rFonts w:ascii="Lato" w:hAnsi="Lato" w:cs="Arial"/>
                <w:b/>
                <w:bCs/>
                <w:sz w:val="22"/>
                <w:szCs w:val="22"/>
                <w:lang w:val="fr-FR"/>
              </w:rPr>
            </w:pPr>
            <w:r w:rsidRPr="00BB42AA">
              <w:rPr>
                <w:rFonts w:ascii="Lato" w:hAnsi="Lato" w:cs="Arial"/>
                <w:sz w:val="22"/>
                <w:szCs w:val="22"/>
                <w:lang w:val="fr-FR"/>
              </w:rPr>
              <w:t xml:space="preserve">E. </w:t>
            </w:r>
            <w:r w:rsidR="00FC14A0" w:rsidRPr="00BB42AA">
              <w:rPr>
                <w:rFonts w:ascii="Lato" w:hAnsi="Lato" w:cs="Arial"/>
                <w:sz w:val="22"/>
                <w:szCs w:val="22"/>
                <w:lang w:val="fr-FR"/>
              </w:rPr>
              <w:t>mail</w:t>
            </w:r>
            <w:r w:rsidR="001365F7" w:rsidRPr="00BB42AA">
              <w:rPr>
                <w:rFonts w:ascii="Lato" w:hAnsi="Lato" w:cs="Arial"/>
                <w:sz w:val="22"/>
                <w:szCs w:val="22"/>
                <w:lang w:val="fr-FR"/>
              </w:rPr>
              <w:t xml:space="preserve"> :</w:t>
            </w:r>
            <w:r w:rsidR="001365F7" w:rsidRPr="001365F7">
              <w:rPr>
                <w:rFonts w:ascii="Lato" w:hAnsi="Lato" w:cs="Arial"/>
                <w:sz w:val="22"/>
                <w:szCs w:val="22"/>
              </w:rPr>
              <w:t xml:space="preserve"> liz@ms.xjb.ac.cn</w:t>
            </w:r>
            <w:r w:rsidRPr="00BB42AA">
              <w:rPr>
                <w:rFonts w:ascii="Lato" w:hAnsi="Lato" w:cs="Arial"/>
                <w:sz w:val="22"/>
                <w:szCs w:val="22"/>
                <w:lang w:val="fr-FR"/>
              </w:rPr>
              <w:t xml:space="preserve"> </w:t>
            </w:r>
          </w:p>
          <w:p w14:paraId="020C9E16" w14:textId="09ED6622" w:rsidR="00CC7EB8" w:rsidRPr="00BB42AA" w:rsidRDefault="00FC14A0" w:rsidP="0018515F">
            <w:pPr>
              <w:pStyle w:val="ListParagraph"/>
              <w:numPr>
                <w:ilvl w:val="0"/>
                <w:numId w:val="4"/>
              </w:numPr>
              <w:tabs>
                <w:tab w:val="left" w:pos="1620"/>
              </w:tabs>
              <w:spacing w:line="240" w:lineRule="auto"/>
              <w:jc w:val="center"/>
              <w:rPr>
                <w:rFonts w:ascii="Lato" w:hAnsi="Lato" w:cs="Arial"/>
                <w:bCs/>
              </w:rPr>
            </w:pPr>
            <w:r w:rsidRPr="00BB42AA">
              <w:rPr>
                <w:rFonts w:ascii="Lato" w:hAnsi="Lato" w:cs="Arial"/>
                <w:b/>
                <w:bCs/>
                <w:u w:val="single"/>
              </w:rPr>
              <w:t>MUPENZI Christophe</w:t>
            </w:r>
          </w:p>
          <w:p w14:paraId="3B6BB744" w14:textId="292D9CE5" w:rsidR="00CC7EB8" w:rsidRPr="00BB42AA" w:rsidRDefault="00FC14A0" w:rsidP="0018515F">
            <w:pPr>
              <w:tabs>
                <w:tab w:val="left" w:pos="1620"/>
              </w:tabs>
              <w:jc w:val="center"/>
              <w:rPr>
                <w:rFonts w:ascii="Lato" w:hAnsi="Lato" w:cs="Arial"/>
                <w:bCs/>
                <w:sz w:val="22"/>
                <w:szCs w:val="22"/>
              </w:rPr>
            </w:pPr>
            <w:r w:rsidRPr="00BB42AA">
              <w:rPr>
                <w:rFonts w:ascii="Lato" w:hAnsi="Lato" w:cs="Arial"/>
                <w:bCs/>
                <w:sz w:val="22"/>
                <w:szCs w:val="22"/>
              </w:rPr>
              <w:t>Dean of Faculty of Environmental studies</w:t>
            </w:r>
          </w:p>
          <w:p w14:paraId="55E8BE15" w14:textId="712D12D8" w:rsidR="00FC14A0" w:rsidRPr="00BB42AA" w:rsidRDefault="00FC14A0" w:rsidP="0018515F">
            <w:pPr>
              <w:tabs>
                <w:tab w:val="left" w:pos="1620"/>
              </w:tabs>
              <w:jc w:val="center"/>
              <w:rPr>
                <w:rFonts w:ascii="Lato" w:hAnsi="Lato" w:cs="Arial"/>
                <w:bCs/>
                <w:sz w:val="22"/>
                <w:szCs w:val="22"/>
                <w:lang w:val="fr-FR"/>
              </w:rPr>
            </w:pPr>
            <w:r w:rsidRPr="00BB42AA">
              <w:rPr>
                <w:rFonts w:ascii="Lato" w:hAnsi="Lato" w:cs="Arial"/>
                <w:bCs/>
                <w:sz w:val="22"/>
                <w:szCs w:val="22"/>
                <w:lang w:val="fr-FR"/>
              </w:rPr>
              <w:t>-UNILAK</w:t>
            </w:r>
          </w:p>
          <w:p w14:paraId="7A88CBB5" w14:textId="60B9D17D" w:rsidR="00385338" w:rsidRPr="00BB42AA" w:rsidRDefault="00CC7EB8" w:rsidP="0018515F">
            <w:pPr>
              <w:tabs>
                <w:tab w:val="left" w:pos="1620"/>
              </w:tabs>
              <w:jc w:val="center"/>
              <w:rPr>
                <w:rFonts w:ascii="Lato" w:hAnsi="Lato" w:cs="Arial"/>
                <w:sz w:val="22"/>
                <w:szCs w:val="22"/>
                <w:lang w:val="fr-FR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  <w:lang w:val="fr-FR"/>
              </w:rPr>
              <w:t>E-mail :</w:t>
            </w:r>
            <w:r w:rsidR="00385338" w:rsidRPr="00BB42AA">
              <w:rPr>
                <w:rFonts w:ascii="Lato" w:hAnsi="Lato" w:cs="Arial"/>
                <w:b/>
                <w:bCs/>
                <w:sz w:val="22"/>
                <w:szCs w:val="22"/>
                <w:lang w:val="fr-FR"/>
              </w:rPr>
              <w:t xml:space="preserve"> </w:t>
            </w:r>
            <w:r w:rsidR="00FC14A0" w:rsidRPr="00BB42AA">
              <w:rPr>
                <w:rFonts w:ascii="Lato" w:hAnsi="Lato" w:cs="Arial"/>
                <w:sz w:val="22"/>
                <w:szCs w:val="22"/>
                <w:lang w:val="fr-FR"/>
              </w:rPr>
              <w:t>mupenzic@gmail.com</w:t>
            </w:r>
          </w:p>
          <w:p w14:paraId="171B019B" w14:textId="233C0AB5" w:rsidR="00FC14A0" w:rsidRPr="00BB42AA" w:rsidRDefault="00FC14A0" w:rsidP="0018515F">
            <w:pPr>
              <w:tabs>
                <w:tab w:val="left" w:pos="1620"/>
              </w:tabs>
              <w:jc w:val="center"/>
              <w:rPr>
                <w:rFonts w:ascii="Lato" w:hAnsi="Lato" w:cs="Arial"/>
                <w:b/>
                <w:bCs/>
                <w:sz w:val="22"/>
                <w:szCs w:val="22"/>
                <w:lang w:val="fr-FR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  <w:lang w:val="fr-FR"/>
              </w:rPr>
              <w:t>Tel :</w:t>
            </w:r>
            <w:r w:rsidRPr="00BB42AA">
              <w:rPr>
                <w:rFonts w:ascii="Lato" w:hAnsi="Lato" w:cs="Arial"/>
                <w:sz w:val="22"/>
                <w:szCs w:val="22"/>
                <w:lang w:val="fr-FR"/>
              </w:rPr>
              <w:t xml:space="preserve"> </w:t>
            </w:r>
            <w:r w:rsidRPr="00BB42AA">
              <w:rPr>
                <w:rFonts w:ascii="Lato" w:hAnsi="Lato" w:cs="Arial"/>
                <w:b/>
                <w:bCs/>
                <w:sz w:val="22"/>
                <w:szCs w:val="22"/>
                <w:lang w:val="fr-FR"/>
              </w:rPr>
              <w:t>+250788666156</w:t>
            </w:r>
          </w:p>
          <w:p w14:paraId="470228CB" w14:textId="77777777" w:rsidR="00BD5AB8" w:rsidRPr="00BB42AA" w:rsidRDefault="00000000" w:rsidP="0018515F">
            <w:pPr>
              <w:pStyle w:val="Zawartotabeli"/>
              <w:rPr>
                <w:rFonts w:ascii="Lato" w:hAnsi="Lato" w:cs="Arial"/>
                <w:b/>
                <w:bCs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sz w:val="22"/>
                <w:szCs w:val="22"/>
              </w:rPr>
              <w:pict w14:anchorId="79F66160">
                <v:rect id="_x0000_i1429" style="width:0;height:1.5pt" o:hralign="center" o:hrstd="t" o:hr="t" fillcolor="#a0a0a0" stroked="f"/>
              </w:pict>
            </w:r>
          </w:p>
          <w:p w14:paraId="14309DBD" w14:textId="77777777" w:rsidR="00D86410" w:rsidRPr="00BB42AA" w:rsidRDefault="00D86410" w:rsidP="0018515F">
            <w:pPr>
              <w:rPr>
                <w:rFonts w:ascii="Lato" w:hAnsi="Lato"/>
              </w:rPr>
            </w:pPr>
          </w:p>
          <w:p w14:paraId="08F5E18D" w14:textId="3B2B054E" w:rsidR="00D86410" w:rsidRPr="00BB42AA" w:rsidRDefault="00D86410" w:rsidP="00750847">
            <w:pPr>
              <w:tabs>
                <w:tab w:val="left" w:pos="6345"/>
              </w:tabs>
              <w:ind w:right="440"/>
              <w:jc w:val="right"/>
              <w:rPr>
                <w:rFonts w:ascii="Lato" w:hAnsi="Lato" w:cs="Arial"/>
                <w:b/>
                <w:bCs/>
                <w:i/>
                <w:iCs/>
                <w:sz w:val="22"/>
                <w:szCs w:val="22"/>
              </w:rPr>
            </w:pPr>
            <w:r w:rsidRPr="00BB42AA">
              <w:rPr>
                <w:rFonts w:ascii="Lato" w:hAnsi="Lato" w:cs="Arial"/>
                <w:b/>
                <w:bCs/>
                <w:i/>
                <w:iCs/>
                <w:sz w:val="22"/>
                <w:szCs w:val="22"/>
              </w:rPr>
              <w:t>MINDJE KAYUMBA PATIENT, CV</w:t>
            </w:r>
          </w:p>
        </w:tc>
      </w:tr>
      <w:bookmarkEnd w:id="0"/>
    </w:tbl>
    <w:p w14:paraId="6CFA2A38" w14:textId="22F127AA" w:rsidR="009E6AD4" w:rsidRPr="00BB42AA" w:rsidRDefault="009E6AD4" w:rsidP="00052355">
      <w:pPr>
        <w:tabs>
          <w:tab w:val="left" w:pos="6345"/>
        </w:tabs>
        <w:ind w:right="440"/>
        <w:rPr>
          <w:rFonts w:ascii="Lato" w:hAnsi="Lato" w:cs="Arial"/>
          <w:b/>
          <w:bCs/>
          <w:i/>
          <w:iCs/>
          <w:sz w:val="22"/>
          <w:szCs w:val="22"/>
        </w:rPr>
      </w:pPr>
    </w:p>
    <w:sectPr w:rsidR="009E6AD4" w:rsidRPr="00BB42AA" w:rsidSect="008E5B8D">
      <w:pgSz w:w="11906" w:h="16838"/>
      <w:pgMar w:top="0" w:right="565" w:bottom="565" w:left="565" w:header="720" w:footer="720" w:gutter="0"/>
      <w:pgBorders>
        <w:top w:val="single" w:sz="1" w:space="31" w:color="C0C0C0"/>
        <w:left w:val="single" w:sz="1" w:space="28" w:color="C0C0C0"/>
        <w:bottom w:val="single" w:sz="1" w:space="28" w:color="C0C0C0"/>
        <w:right w:val="single" w:sz="1" w:space="28" w:color="C0C0C0"/>
      </w:pgBorders>
      <w:cols w:space="720"/>
      <w:docGrid w:linePitch="600" w:charSpace="3276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altName w:val="Calibri"/>
    <w:charset w:val="EE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ndale Sans UI">
    <w:altName w:val="Calibri"/>
    <w:charset w:val="EE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61"/>
        </w:tabs>
        <w:ind w:left="61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421"/>
        </w:tabs>
        <w:ind w:left="421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781"/>
        </w:tabs>
        <w:ind w:left="781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141"/>
        </w:tabs>
        <w:ind w:left="1141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1501"/>
        </w:tabs>
        <w:ind w:left="1501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1861"/>
        </w:tabs>
        <w:ind w:left="1861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221"/>
        </w:tabs>
        <w:ind w:left="2221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2581"/>
        </w:tabs>
        <w:ind w:left="2581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2941"/>
        </w:tabs>
        <w:ind w:left="2941" w:hanging="360"/>
      </w:pPr>
      <w:rPr>
        <w:rFonts w:ascii="OpenSymbol" w:hAnsi="OpenSymbol" w:cs="OpenSymbol"/>
      </w:rPr>
    </w:lvl>
  </w:abstractNum>
  <w:abstractNum w:abstractNumId="1" w15:restartNumberingAfterBreak="0">
    <w:nsid w:val="00000002"/>
    <w:multiLevelType w:val="multilevel"/>
    <w:tmpl w:val="00000002"/>
    <w:name w:val="WW8Num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3" w15:restartNumberingAfterBreak="0">
    <w:nsid w:val="00420674"/>
    <w:multiLevelType w:val="multilevel"/>
    <w:tmpl w:val="9D540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3F433A"/>
    <w:multiLevelType w:val="hybridMultilevel"/>
    <w:tmpl w:val="C0061A2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211AE0"/>
    <w:multiLevelType w:val="hybridMultilevel"/>
    <w:tmpl w:val="797E4AB6"/>
    <w:lvl w:ilvl="0" w:tplc="22A69442">
      <w:start w:val="1"/>
      <w:numFmt w:val="bullet"/>
      <w:lvlText w:val="ª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733C6E"/>
    <w:multiLevelType w:val="hybridMultilevel"/>
    <w:tmpl w:val="EC922FD0"/>
    <w:lvl w:ilvl="0" w:tplc="9356F69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0CC4F0A"/>
    <w:multiLevelType w:val="hybridMultilevel"/>
    <w:tmpl w:val="65444AF2"/>
    <w:lvl w:ilvl="0" w:tplc="F6D27830">
      <w:numFmt w:val="bullet"/>
      <w:lvlText w:val="-"/>
      <w:lvlJc w:val="left"/>
      <w:pPr>
        <w:ind w:left="720" w:hanging="360"/>
      </w:pPr>
      <w:rPr>
        <w:rFonts w:ascii="Palatino Linotype" w:eastAsia="Andale Sans UI" w:hAnsi="Palatino Linotype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1E01B33"/>
    <w:multiLevelType w:val="hybridMultilevel"/>
    <w:tmpl w:val="3A3C7616"/>
    <w:lvl w:ilvl="0" w:tplc="22A69442">
      <w:start w:val="1"/>
      <w:numFmt w:val="bullet"/>
      <w:lvlText w:val="ª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4AD6818"/>
    <w:multiLevelType w:val="hybridMultilevel"/>
    <w:tmpl w:val="0D3E7DB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CA6EF0"/>
    <w:multiLevelType w:val="multilevel"/>
    <w:tmpl w:val="94A28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1256F9"/>
    <w:multiLevelType w:val="hybridMultilevel"/>
    <w:tmpl w:val="17C675F8"/>
    <w:lvl w:ilvl="0" w:tplc="22A69442">
      <w:start w:val="1"/>
      <w:numFmt w:val="bullet"/>
      <w:lvlText w:val="ª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F13073"/>
    <w:multiLevelType w:val="hybridMultilevel"/>
    <w:tmpl w:val="C0061A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6B4E61"/>
    <w:multiLevelType w:val="hybridMultilevel"/>
    <w:tmpl w:val="D07008F2"/>
    <w:lvl w:ilvl="0" w:tplc="33303BAE">
      <w:numFmt w:val="bullet"/>
      <w:lvlText w:val="-"/>
      <w:lvlJc w:val="left"/>
      <w:pPr>
        <w:ind w:left="720" w:hanging="360"/>
      </w:pPr>
      <w:rPr>
        <w:rFonts w:ascii="Palatino Linotype" w:eastAsia="Andale Sans UI" w:hAnsi="Palatino Linotype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7750AFF"/>
    <w:multiLevelType w:val="hybridMultilevel"/>
    <w:tmpl w:val="71FEB9D6"/>
    <w:lvl w:ilvl="0" w:tplc="22A69442">
      <w:start w:val="1"/>
      <w:numFmt w:val="bullet"/>
      <w:lvlText w:val="ª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A445D9F"/>
    <w:multiLevelType w:val="hybridMultilevel"/>
    <w:tmpl w:val="D22201D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62914955">
    <w:abstractNumId w:val="0"/>
  </w:num>
  <w:num w:numId="2" w16cid:durableId="418644032">
    <w:abstractNumId w:val="1"/>
  </w:num>
  <w:num w:numId="3" w16cid:durableId="1723400520">
    <w:abstractNumId w:val="2"/>
  </w:num>
  <w:num w:numId="4" w16cid:durableId="656572235">
    <w:abstractNumId w:val="6"/>
  </w:num>
  <w:num w:numId="5" w16cid:durableId="2037344001">
    <w:abstractNumId w:val="12"/>
  </w:num>
  <w:num w:numId="6" w16cid:durableId="1640458809">
    <w:abstractNumId w:val="4"/>
  </w:num>
  <w:num w:numId="7" w16cid:durableId="706297180">
    <w:abstractNumId w:val="9"/>
  </w:num>
  <w:num w:numId="8" w16cid:durableId="1236354441">
    <w:abstractNumId w:val="13"/>
  </w:num>
  <w:num w:numId="9" w16cid:durableId="209726928">
    <w:abstractNumId w:val="7"/>
  </w:num>
  <w:num w:numId="10" w16cid:durableId="355271084">
    <w:abstractNumId w:val="11"/>
  </w:num>
  <w:num w:numId="11" w16cid:durableId="214859258">
    <w:abstractNumId w:val="14"/>
  </w:num>
  <w:num w:numId="12" w16cid:durableId="1101098633">
    <w:abstractNumId w:val="8"/>
  </w:num>
  <w:num w:numId="13" w16cid:durableId="419182709">
    <w:abstractNumId w:val="5"/>
  </w:num>
  <w:num w:numId="14" w16cid:durableId="1175536315">
    <w:abstractNumId w:val="10"/>
  </w:num>
  <w:num w:numId="15" w16cid:durableId="1613247734">
    <w:abstractNumId w:val="15"/>
  </w:num>
  <w:num w:numId="16" w16cid:durableId="212226481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embedSystemFonts/>
  <w:proofState w:spelling="clean" w:grammar="clean"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06"/>
  <w:defaultTableStyle w:val="Normal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strictFirstAndLastChars/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N7c0NDW3MLWwsDA1MDJQ0lEKTi0uzszPAykwNq4FAI6HRZ0tAAAA"/>
  </w:docVars>
  <w:rsids>
    <w:rsidRoot w:val="00276EF0"/>
    <w:rsid w:val="00000C44"/>
    <w:rsid w:val="00005F8B"/>
    <w:rsid w:val="00014EF4"/>
    <w:rsid w:val="00023E1B"/>
    <w:rsid w:val="00024E2F"/>
    <w:rsid w:val="0003222F"/>
    <w:rsid w:val="00045795"/>
    <w:rsid w:val="00045A72"/>
    <w:rsid w:val="00052355"/>
    <w:rsid w:val="00071A31"/>
    <w:rsid w:val="00074CE7"/>
    <w:rsid w:val="00080979"/>
    <w:rsid w:val="00080AF6"/>
    <w:rsid w:val="00090407"/>
    <w:rsid w:val="00091A59"/>
    <w:rsid w:val="000951E6"/>
    <w:rsid w:val="00095C6F"/>
    <w:rsid w:val="0009692E"/>
    <w:rsid w:val="000B72F6"/>
    <w:rsid w:val="000C037B"/>
    <w:rsid w:val="000C1BAE"/>
    <w:rsid w:val="000E6997"/>
    <w:rsid w:val="000F3C66"/>
    <w:rsid w:val="000F4EAE"/>
    <w:rsid w:val="00101E17"/>
    <w:rsid w:val="00110ECA"/>
    <w:rsid w:val="0011177C"/>
    <w:rsid w:val="00115E69"/>
    <w:rsid w:val="001365F7"/>
    <w:rsid w:val="00144353"/>
    <w:rsid w:val="00150069"/>
    <w:rsid w:val="00161B73"/>
    <w:rsid w:val="00172072"/>
    <w:rsid w:val="00183E92"/>
    <w:rsid w:val="0018515F"/>
    <w:rsid w:val="00190D6D"/>
    <w:rsid w:val="001A3037"/>
    <w:rsid w:val="001D1272"/>
    <w:rsid w:val="001D14D8"/>
    <w:rsid w:val="001F1C89"/>
    <w:rsid w:val="00210DEB"/>
    <w:rsid w:val="0022150D"/>
    <w:rsid w:val="00252DC5"/>
    <w:rsid w:val="0026553E"/>
    <w:rsid w:val="00272C32"/>
    <w:rsid w:val="00276EF0"/>
    <w:rsid w:val="00280337"/>
    <w:rsid w:val="002A31B2"/>
    <w:rsid w:val="002B2606"/>
    <w:rsid w:val="002E0361"/>
    <w:rsid w:val="002E14E3"/>
    <w:rsid w:val="002E4065"/>
    <w:rsid w:val="002E656B"/>
    <w:rsid w:val="002F171A"/>
    <w:rsid w:val="00313CCF"/>
    <w:rsid w:val="00331ACF"/>
    <w:rsid w:val="003361B8"/>
    <w:rsid w:val="00341468"/>
    <w:rsid w:val="00345CD7"/>
    <w:rsid w:val="00352BB4"/>
    <w:rsid w:val="003666B6"/>
    <w:rsid w:val="003710FD"/>
    <w:rsid w:val="0038493E"/>
    <w:rsid w:val="00384A7F"/>
    <w:rsid w:val="00385338"/>
    <w:rsid w:val="003A1D9F"/>
    <w:rsid w:val="003A7395"/>
    <w:rsid w:val="003C3A22"/>
    <w:rsid w:val="003D260B"/>
    <w:rsid w:val="003D31E6"/>
    <w:rsid w:val="003F0DE7"/>
    <w:rsid w:val="003F24B1"/>
    <w:rsid w:val="003F6283"/>
    <w:rsid w:val="00407DED"/>
    <w:rsid w:val="0042146A"/>
    <w:rsid w:val="004240EC"/>
    <w:rsid w:val="00436FCA"/>
    <w:rsid w:val="0046167B"/>
    <w:rsid w:val="00482B8F"/>
    <w:rsid w:val="004873F7"/>
    <w:rsid w:val="004B0A25"/>
    <w:rsid w:val="004B1359"/>
    <w:rsid w:val="004B372A"/>
    <w:rsid w:val="004C141F"/>
    <w:rsid w:val="004D1B4E"/>
    <w:rsid w:val="004F7F7D"/>
    <w:rsid w:val="00512D55"/>
    <w:rsid w:val="005131BF"/>
    <w:rsid w:val="00521955"/>
    <w:rsid w:val="00522DEB"/>
    <w:rsid w:val="005258B1"/>
    <w:rsid w:val="0053335B"/>
    <w:rsid w:val="0054022B"/>
    <w:rsid w:val="0054201B"/>
    <w:rsid w:val="005531B9"/>
    <w:rsid w:val="00567F0D"/>
    <w:rsid w:val="00571A42"/>
    <w:rsid w:val="00572DE6"/>
    <w:rsid w:val="00590D2E"/>
    <w:rsid w:val="00592440"/>
    <w:rsid w:val="0059745B"/>
    <w:rsid w:val="005B7E9D"/>
    <w:rsid w:val="005D3B2A"/>
    <w:rsid w:val="005F0BBF"/>
    <w:rsid w:val="005F3D12"/>
    <w:rsid w:val="0060572B"/>
    <w:rsid w:val="00607C6D"/>
    <w:rsid w:val="006138BD"/>
    <w:rsid w:val="00625212"/>
    <w:rsid w:val="00627251"/>
    <w:rsid w:val="006307DB"/>
    <w:rsid w:val="00640273"/>
    <w:rsid w:val="00645E89"/>
    <w:rsid w:val="00695327"/>
    <w:rsid w:val="006A437F"/>
    <w:rsid w:val="006B3066"/>
    <w:rsid w:val="006C535E"/>
    <w:rsid w:val="006D245C"/>
    <w:rsid w:val="006E5EC2"/>
    <w:rsid w:val="006E71EF"/>
    <w:rsid w:val="006F2580"/>
    <w:rsid w:val="00707CF6"/>
    <w:rsid w:val="00716E29"/>
    <w:rsid w:val="00730BF1"/>
    <w:rsid w:val="00733C32"/>
    <w:rsid w:val="00745A39"/>
    <w:rsid w:val="00750847"/>
    <w:rsid w:val="00752CBB"/>
    <w:rsid w:val="00781BC4"/>
    <w:rsid w:val="0079192B"/>
    <w:rsid w:val="00795045"/>
    <w:rsid w:val="00795AA1"/>
    <w:rsid w:val="007B6643"/>
    <w:rsid w:val="007D4A51"/>
    <w:rsid w:val="007D6F88"/>
    <w:rsid w:val="007E6B07"/>
    <w:rsid w:val="007F2BC5"/>
    <w:rsid w:val="0081528D"/>
    <w:rsid w:val="008223C7"/>
    <w:rsid w:val="0084043A"/>
    <w:rsid w:val="00841E22"/>
    <w:rsid w:val="008621BF"/>
    <w:rsid w:val="008638A5"/>
    <w:rsid w:val="0087437E"/>
    <w:rsid w:val="00880317"/>
    <w:rsid w:val="00890093"/>
    <w:rsid w:val="008900B0"/>
    <w:rsid w:val="008C308D"/>
    <w:rsid w:val="008D2194"/>
    <w:rsid w:val="008E5B8D"/>
    <w:rsid w:val="00902756"/>
    <w:rsid w:val="00904534"/>
    <w:rsid w:val="00904789"/>
    <w:rsid w:val="0091110F"/>
    <w:rsid w:val="009513B4"/>
    <w:rsid w:val="00956080"/>
    <w:rsid w:val="00960CB4"/>
    <w:rsid w:val="00966A2F"/>
    <w:rsid w:val="009851B9"/>
    <w:rsid w:val="00996945"/>
    <w:rsid w:val="009A06CC"/>
    <w:rsid w:val="009B2B74"/>
    <w:rsid w:val="009B52C0"/>
    <w:rsid w:val="009C3F64"/>
    <w:rsid w:val="009E6AD4"/>
    <w:rsid w:val="009F25D9"/>
    <w:rsid w:val="009F58C5"/>
    <w:rsid w:val="00A02F3D"/>
    <w:rsid w:val="00A0615A"/>
    <w:rsid w:val="00A30966"/>
    <w:rsid w:val="00A33F34"/>
    <w:rsid w:val="00A37B43"/>
    <w:rsid w:val="00A53738"/>
    <w:rsid w:val="00A566F9"/>
    <w:rsid w:val="00A62F71"/>
    <w:rsid w:val="00A7086A"/>
    <w:rsid w:val="00A832FF"/>
    <w:rsid w:val="00A849EB"/>
    <w:rsid w:val="00A9001F"/>
    <w:rsid w:val="00A94C46"/>
    <w:rsid w:val="00AA092F"/>
    <w:rsid w:val="00AB3912"/>
    <w:rsid w:val="00B26BA0"/>
    <w:rsid w:val="00B33BB5"/>
    <w:rsid w:val="00B548DC"/>
    <w:rsid w:val="00B706E8"/>
    <w:rsid w:val="00B87F47"/>
    <w:rsid w:val="00B94910"/>
    <w:rsid w:val="00BA1623"/>
    <w:rsid w:val="00BA6D69"/>
    <w:rsid w:val="00BA71AB"/>
    <w:rsid w:val="00BB42AA"/>
    <w:rsid w:val="00BD5AB8"/>
    <w:rsid w:val="00BE42E2"/>
    <w:rsid w:val="00BF1271"/>
    <w:rsid w:val="00C03675"/>
    <w:rsid w:val="00C149FB"/>
    <w:rsid w:val="00C17F4E"/>
    <w:rsid w:val="00C420E7"/>
    <w:rsid w:val="00C65C8D"/>
    <w:rsid w:val="00C70CD7"/>
    <w:rsid w:val="00C822AA"/>
    <w:rsid w:val="00C950AD"/>
    <w:rsid w:val="00CA6ABA"/>
    <w:rsid w:val="00CB3F27"/>
    <w:rsid w:val="00CC305C"/>
    <w:rsid w:val="00CC7EB8"/>
    <w:rsid w:val="00CD0B96"/>
    <w:rsid w:val="00CF07E3"/>
    <w:rsid w:val="00CF1F0F"/>
    <w:rsid w:val="00D004FB"/>
    <w:rsid w:val="00D00BCD"/>
    <w:rsid w:val="00D00CA7"/>
    <w:rsid w:val="00D101D3"/>
    <w:rsid w:val="00D17A68"/>
    <w:rsid w:val="00D2476A"/>
    <w:rsid w:val="00D36496"/>
    <w:rsid w:val="00D43476"/>
    <w:rsid w:val="00D45C70"/>
    <w:rsid w:val="00D51171"/>
    <w:rsid w:val="00D60752"/>
    <w:rsid w:val="00D70092"/>
    <w:rsid w:val="00D73059"/>
    <w:rsid w:val="00D745EF"/>
    <w:rsid w:val="00D86410"/>
    <w:rsid w:val="00D865E3"/>
    <w:rsid w:val="00D91980"/>
    <w:rsid w:val="00D92FA6"/>
    <w:rsid w:val="00D9598E"/>
    <w:rsid w:val="00DC102A"/>
    <w:rsid w:val="00DC3118"/>
    <w:rsid w:val="00DC33FB"/>
    <w:rsid w:val="00E00A58"/>
    <w:rsid w:val="00E019CC"/>
    <w:rsid w:val="00E03E2E"/>
    <w:rsid w:val="00E0740A"/>
    <w:rsid w:val="00E241A6"/>
    <w:rsid w:val="00E334AD"/>
    <w:rsid w:val="00E44F93"/>
    <w:rsid w:val="00E83476"/>
    <w:rsid w:val="00EA28B8"/>
    <w:rsid w:val="00EC4D7F"/>
    <w:rsid w:val="00EC7776"/>
    <w:rsid w:val="00ED025F"/>
    <w:rsid w:val="00ED6BCA"/>
    <w:rsid w:val="00EE0C5F"/>
    <w:rsid w:val="00F038F2"/>
    <w:rsid w:val="00F116E7"/>
    <w:rsid w:val="00F12BAC"/>
    <w:rsid w:val="00F21BAA"/>
    <w:rsid w:val="00F26084"/>
    <w:rsid w:val="00F5437E"/>
    <w:rsid w:val="00F668C8"/>
    <w:rsid w:val="00F77267"/>
    <w:rsid w:val="00F80E3A"/>
    <w:rsid w:val="00F96EF5"/>
    <w:rsid w:val="00FB4BE7"/>
    <w:rsid w:val="00FC14A0"/>
    <w:rsid w:val="00FF36D1"/>
    <w:rsid w:val="00FF5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0B09197F"/>
  <w15:docId w15:val="{D6BC882E-AC54-4C4B-844B-566BED0CF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suppressAutoHyphens/>
    </w:pPr>
    <w:rPr>
      <w:rFonts w:eastAsia="Andale Sans UI"/>
      <w:kern w:val="1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WW8Num1z0">
    <w:name w:val="WW8Num1z0"/>
    <w:rPr>
      <w:rFonts w:ascii="Symbol" w:hAnsi="Symbol" w:cs="OpenSymbol"/>
    </w:rPr>
  </w:style>
  <w:style w:type="character" w:customStyle="1" w:styleId="WW8Num1z1">
    <w:name w:val="WW8Num1z1"/>
    <w:rPr>
      <w:rFonts w:ascii="OpenSymbol" w:hAnsi="OpenSymbol" w:cs="OpenSymbol"/>
    </w:rPr>
  </w:style>
  <w:style w:type="character" w:customStyle="1" w:styleId="WW8Num2z0">
    <w:name w:val="WW8Num2z0"/>
    <w:rPr>
      <w:rFonts w:ascii="Symbol" w:hAnsi="Symbol" w:cs="OpenSymbol"/>
    </w:rPr>
  </w:style>
  <w:style w:type="character" w:customStyle="1" w:styleId="WW8Num2z1">
    <w:name w:val="WW8Num2z1"/>
    <w:rPr>
      <w:rFonts w:ascii="OpenSymbol" w:hAnsi="OpenSymbol" w:cs="OpenSymbol"/>
    </w:rPr>
  </w:style>
  <w:style w:type="character" w:customStyle="1" w:styleId="WW8Num3z0">
    <w:name w:val="WW8Num3z0"/>
  </w:style>
  <w:style w:type="character" w:customStyle="1" w:styleId="WW8Num3z1">
    <w:name w:val="WW8Num3z1"/>
  </w:style>
  <w:style w:type="character" w:customStyle="1" w:styleId="WW8Num3z2">
    <w:name w:val="WW8Num3z2"/>
  </w:style>
  <w:style w:type="character" w:customStyle="1" w:styleId="WW8Num3z3">
    <w:name w:val="WW8Num3z3"/>
  </w:style>
  <w:style w:type="character" w:customStyle="1" w:styleId="WW8Num3z4">
    <w:name w:val="WW8Num3z4"/>
  </w:style>
  <w:style w:type="character" w:customStyle="1" w:styleId="WW8Num3z5">
    <w:name w:val="WW8Num3z5"/>
  </w:style>
  <w:style w:type="character" w:customStyle="1" w:styleId="WW8Num3z6">
    <w:name w:val="WW8Num3z6"/>
  </w:style>
  <w:style w:type="character" w:customStyle="1" w:styleId="WW8Num3z7">
    <w:name w:val="WW8Num3z7"/>
  </w:style>
  <w:style w:type="character" w:customStyle="1" w:styleId="WW8Num3z8">
    <w:name w:val="WW8Num3z8"/>
  </w:style>
  <w:style w:type="character" w:customStyle="1" w:styleId="Symbolewypunktowania">
    <w:name w:val="Symbole wypunktowania"/>
    <w:rPr>
      <w:rFonts w:ascii="OpenSymbol" w:eastAsia="OpenSymbol" w:hAnsi="OpenSymbol" w:cs="OpenSymbol"/>
    </w:rPr>
  </w:style>
  <w:style w:type="character" w:styleId="Hyperlink">
    <w:name w:val="Hyperlink"/>
    <w:rPr>
      <w:color w:val="000080"/>
      <w:u w:val="single"/>
    </w:rPr>
  </w:style>
  <w:style w:type="paragraph" w:customStyle="1" w:styleId="Nagwek">
    <w:name w:val="Nagłówek"/>
    <w:basedOn w:val="Normal"/>
    <w:next w:val="BodyText"/>
    <w:pPr>
      <w:keepNext/>
      <w:spacing w:before="240" w:after="120"/>
    </w:pPr>
    <w:rPr>
      <w:rFonts w:ascii="Arial" w:hAnsi="Arial" w:cs="Tahoma"/>
      <w:sz w:val="28"/>
      <w:szCs w:val="28"/>
    </w:rPr>
  </w:style>
  <w:style w:type="paragraph" w:styleId="BodyText">
    <w:name w:val="Body Text"/>
    <w:basedOn w:val="Normal"/>
    <w:link w:val="BodyTextChar"/>
    <w:pPr>
      <w:spacing w:after="120"/>
    </w:pPr>
  </w:style>
  <w:style w:type="paragraph" w:styleId="List">
    <w:name w:val="List"/>
    <w:basedOn w:val="BodyText"/>
    <w:rPr>
      <w:rFonts w:cs="Tahoma"/>
    </w:rPr>
  </w:style>
  <w:style w:type="paragraph" w:customStyle="1" w:styleId="Podpis">
    <w:name w:val="Podpis"/>
    <w:basedOn w:val="Normal"/>
    <w:pPr>
      <w:suppressLineNumbers/>
      <w:spacing w:before="120" w:after="120"/>
    </w:pPr>
    <w:rPr>
      <w:rFonts w:cs="Tahoma"/>
      <w:i/>
      <w:iCs/>
    </w:rPr>
  </w:style>
  <w:style w:type="paragraph" w:customStyle="1" w:styleId="Indeks">
    <w:name w:val="Indeks"/>
    <w:basedOn w:val="Normal"/>
    <w:pPr>
      <w:suppressLineNumbers/>
    </w:pPr>
    <w:rPr>
      <w:rFonts w:cs="Tahoma"/>
    </w:rPr>
  </w:style>
  <w:style w:type="paragraph" w:styleId="Footer">
    <w:name w:val="footer"/>
    <w:basedOn w:val="Normal"/>
    <w:pPr>
      <w:suppressLineNumbers/>
      <w:tabs>
        <w:tab w:val="center" w:pos="5953"/>
        <w:tab w:val="right" w:pos="11906"/>
      </w:tabs>
    </w:pPr>
  </w:style>
  <w:style w:type="paragraph" w:customStyle="1" w:styleId="Zawartotabeli">
    <w:name w:val="Zawartość tabeli"/>
    <w:basedOn w:val="Normal"/>
    <w:pPr>
      <w:suppressLineNumbers/>
    </w:pPr>
  </w:style>
  <w:style w:type="paragraph" w:customStyle="1" w:styleId="Liniapozioma">
    <w:name w:val="Linia pozioma"/>
    <w:basedOn w:val="Normal"/>
    <w:next w:val="BodyText"/>
    <w:pPr>
      <w:suppressLineNumbers/>
      <w:pBdr>
        <w:top w:val="single" w:sz="4" w:space="0" w:color="808080"/>
      </w:pBdr>
      <w:spacing w:after="113"/>
    </w:pPr>
    <w:rPr>
      <w:sz w:val="12"/>
      <w:szCs w:val="12"/>
    </w:rPr>
  </w:style>
  <w:style w:type="paragraph" w:customStyle="1" w:styleId="Nagwektabeli">
    <w:name w:val="Nagłówek tabeli"/>
    <w:basedOn w:val="Zawartotabeli"/>
    <w:pPr>
      <w:jc w:val="center"/>
    </w:pPr>
    <w:rPr>
      <w:b/>
      <w:bCs/>
    </w:rPr>
  </w:style>
  <w:style w:type="paragraph" w:styleId="Header">
    <w:name w:val="header"/>
    <w:basedOn w:val="Normal"/>
    <w:pPr>
      <w:suppressLineNumbers/>
      <w:tabs>
        <w:tab w:val="center" w:pos="4819"/>
        <w:tab w:val="right" w:pos="9638"/>
      </w:tabs>
    </w:pPr>
  </w:style>
  <w:style w:type="character" w:customStyle="1" w:styleId="fontstyle01">
    <w:name w:val="fontstyle01"/>
    <w:rsid w:val="00276EF0"/>
    <w:rPr>
      <w:rFonts w:ascii="Cambria" w:hAnsi="Cambria" w:hint="default"/>
      <w:b w:val="0"/>
      <w:bCs w:val="0"/>
      <w:i w:val="0"/>
      <w:iCs w:val="0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1F1C89"/>
    <w:pPr>
      <w:widowControl/>
      <w:suppressAutoHyphens w:val="0"/>
      <w:spacing w:after="200" w:line="276" w:lineRule="auto"/>
      <w:ind w:left="720"/>
      <w:contextualSpacing/>
    </w:pPr>
    <w:rPr>
      <w:rFonts w:ascii="Calibri" w:eastAsia="Calibri" w:hAnsi="Calibri"/>
      <w:kern w:val="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A30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45A72"/>
    <w:rPr>
      <w:color w:val="B26B02" w:themeColor="followedHyperlink"/>
      <w:u w:val="single"/>
    </w:rPr>
  </w:style>
  <w:style w:type="character" w:customStyle="1" w:styleId="BodyTextChar">
    <w:name w:val="Body Text Char"/>
    <w:basedOn w:val="DefaultParagraphFont"/>
    <w:link w:val="BodyText"/>
    <w:rsid w:val="007B6643"/>
    <w:rPr>
      <w:rFonts w:eastAsia="Andale Sans UI"/>
      <w:kern w:val="1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621B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843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651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184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04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2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94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62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Custom 1">
      <a:dk1>
        <a:sysClr val="windowText" lastClr="000000"/>
      </a:dk1>
      <a:lt1>
        <a:srgbClr val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996</Words>
  <Characters>5681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MINDJE</dc:creator>
  <cp:lastModifiedBy>Reviewer  X</cp:lastModifiedBy>
  <cp:revision>2</cp:revision>
  <cp:lastPrinted>2023-02-27T21:07:00Z</cp:lastPrinted>
  <dcterms:created xsi:type="dcterms:W3CDTF">2026-02-27T11:32:00Z</dcterms:created>
  <dcterms:modified xsi:type="dcterms:W3CDTF">2026-02-27T11:32:00Z</dcterms:modified>
</cp:coreProperties>
</file>